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bCs/>
          <w:szCs w:val="18"/>
          <w:lang w:val="es-ES" w:eastAsia="es-BO"/>
        </w:rPr>
        <w:id w:val="2110384854"/>
        <w:docPartObj>
          <w:docPartGallery w:val="Cover Pages"/>
          <w:docPartUnique/>
        </w:docPartObj>
      </w:sdtPr>
      <w:sdtEndPr>
        <w:rPr>
          <w:b w:val="0"/>
          <w:bCs w:val="0"/>
          <w:szCs w:val="20"/>
          <w:lang w:val="es-BO" w:eastAsia="en-US"/>
        </w:rPr>
      </w:sdtEndPr>
      <w:sdtContent>
        <w:p w14:paraId="760493A1" w14:textId="3C0B0D7F" w:rsidR="00237E1F" w:rsidRDefault="00237E1F" w:rsidP="00237E1F">
          <w:pPr>
            <w:ind w:left="754"/>
            <w:sectPr w:rsidR="00237E1F" w:rsidSect="00237E1F">
              <w:headerReference w:type="even" r:id="rId11"/>
              <w:pgSz w:w="12242" w:h="15842" w:code="1"/>
              <w:pgMar w:top="907" w:right="601" w:bottom="737" w:left="1418" w:header="0" w:footer="0" w:gutter="0"/>
              <w:pgNumType w:start="0"/>
              <w:cols w:space="720"/>
              <w:titlePg/>
              <w:docGrid w:linePitch="381"/>
            </w:sectPr>
          </w:pP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5FBF5E14" wp14:editId="4B890373">
                <wp:simplePos x="0" y="0"/>
                <wp:positionH relativeFrom="page">
                  <wp:posOffset>1808480</wp:posOffset>
                </wp:positionH>
                <wp:positionV relativeFrom="page">
                  <wp:posOffset>237297</wp:posOffset>
                </wp:positionV>
                <wp:extent cx="2504661" cy="2509299"/>
                <wp:effectExtent l="0" t="0" r="0" b="0"/>
                <wp:wrapSquare wrapText="bothSides"/>
                <wp:docPr id="30" name="Imagen 30" descr="Cursos Pre-Universitarios FICCT-UAGR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Cursos Pre-Universitarios FICCT-UAGR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2504661" cy="25092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25638FA" wp14:editId="20D4C5BC">
                    <wp:simplePos x="0" y="0"/>
                    <wp:positionH relativeFrom="page">
                      <wp:posOffset>3122047</wp:posOffset>
                    </wp:positionH>
                    <wp:positionV relativeFrom="page">
                      <wp:posOffset>-997971</wp:posOffset>
                    </wp:positionV>
                    <wp:extent cx="5886675" cy="5601843"/>
                    <wp:effectExtent l="0" t="0" r="0" b="0"/>
                    <wp:wrapNone/>
                    <wp:docPr id="27" name="Forma libre: forma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86675" cy="5601843"/>
                            </a:xfrm>
                            <a:custGeom>
                              <a:avLst/>
                              <a:gdLst>
                                <a:gd name="connsiteX0" fmla="*/ 1401011 w 2598821"/>
                                <a:gd name="connsiteY0" fmla="*/ 2411663 h 2411663"/>
                                <a:gd name="connsiteX1" fmla="*/ 2598821 w 2598821"/>
                                <a:gd name="connsiteY1" fmla="*/ 1732548 h 2411663"/>
                                <a:gd name="connsiteX2" fmla="*/ 2598821 w 2598821"/>
                                <a:gd name="connsiteY2" fmla="*/ 0 h 2411663"/>
                                <a:gd name="connsiteX3" fmla="*/ 0 w 2598821"/>
                                <a:gd name="connsiteY3" fmla="*/ 1636295 h 2411663"/>
                                <a:gd name="connsiteX4" fmla="*/ 1401011 w 2598821"/>
                                <a:gd name="connsiteY4" fmla="*/ 2411663 h 24116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598821" h="2411663">
                                  <a:moveTo>
                                    <a:pt x="1401011" y="2411663"/>
                                  </a:moveTo>
                                  <a:lnTo>
                                    <a:pt x="2598821" y="1732548"/>
                                  </a:lnTo>
                                  <a:lnTo>
                                    <a:pt x="2598821" y="0"/>
                                  </a:lnTo>
                                  <a:lnTo>
                                    <a:pt x="0" y="1636295"/>
                                  </a:lnTo>
                                  <a:lnTo>
                                    <a:pt x="1401011" y="24116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47D3E36" w14:textId="77777777" w:rsidR="00237E1F" w:rsidRDefault="00237E1F" w:rsidP="0022216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5638FA" id="Forma libre: forma 27" o:spid="_x0000_s1026" style="position:absolute;left:0;text-align:left;margin-left:245.85pt;margin-top:-78.6pt;width:463.5pt;height:441.1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2598821,241166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" adj="-11796480,,5400" path="m1401011,2411663l2598821,1732548,2598821,,,1636295r1401011,775368xe" fillcolor="#8eaadb [1944]" stroked="f" strokeweight="1pt">
                    <v:stroke joinstyle="miter"/>
                    <v:formulas/>
                    <v:path arrowok="t" o:connecttype="custom" o:connectlocs="3173476,5601843;5886675,4024386;5886675,0;0,3800808;3173476,5601843" o:connectangles="0,0,0,0,0" textboxrect="0,0,2598821,2411663"/>
                    <v:textbox>
                      <w:txbxContent>
                        <w:p w14:paraId="047D3E36" w14:textId="77777777" w:rsidR="00237E1F" w:rsidRDefault="00237E1F" w:rsidP="00222162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DB27AE4" wp14:editId="63213C24">
                    <wp:simplePos x="0" y="0"/>
                    <wp:positionH relativeFrom="page">
                      <wp:posOffset>-594067</wp:posOffset>
                    </wp:positionH>
                    <wp:positionV relativeFrom="page">
                      <wp:posOffset>8690561</wp:posOffset>
                    </wp:positionV>
                    <wp:extent cx="1472184" cy="1696212"/>
                    <wp:effectExtent l="0" t="0" r="0" b="0"/>
                    <wp:wrapNone/>
                    <wp:docPr id="32" name="Forma libre: forma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1472184" cy="1696212"/>
                            </a:xfrm>
                            <a:custGeom>
                              <a:avLst/>
                              <a:gdLst>
                                <a:gd name="connsiteX0" fmla="*/ 0 w 1472184"/>
                                <a:gd name="connsiteY0" fmla="*/ 864108 h 1696212"/>
                                <a:gd name="connsiteX1" fmla="*/ 1472184 w 1472184"/>
                                <a:gd name="connsiteY1" fmla="*/ 0 h 1696212"/>
                                <a:gd name="connsiteX2" fmla="*/ 1467612 w 1472184"/>
                                <a:gd name="connsiteY2" fmla="*/ 1696212 h 1696212"/>
                                <a:gd name="connsiteX3" fmla="*/ 0 w 1472184"/>
                                <a:gd name="connsiteY3" fmla="*/ 864108 h 1696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472184" h="1696212">
                                  <a:moveTo>
                                    <a:pt x="0" y="864108"/>
                                  </a:moveTo>
                                  <a:lnTo>
                                    <a:pt x="1472184" y="0"/>
                                  </a:lnTo>
                                  <a:lnTo>
                                    <a:pt x="1467612" y="1696212"/>
                                  </a:lnTo>
                                  <a:lnTo>
                                    <a:pt x="0" y="8641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132EC8F" id="Forma libre: forma 32" o:spid="_x0000_s1026" style="position:absolute;margin-left:-46.8pt;margin-top:684.3pt;width:115.9pt;height:133.55pt;rotation:180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1472184,1696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" path="m,864108l1472184,r-4572,1696212l,864108xe" fillcolor="#2f5496 [2408]" stroked="f">
                    <v:path arrowok="t" o:connecttype="custom" o:connectlocs="0,864108;1472184,0;1467612,1696212;0,864108" o:connectangles="0,0,0,0"/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0D0D1D94" wp14:editId="4B346AD7">
                    <wp:simplePos x="0" y="0"/>
                    <wp:positionH relativeFrom="page">
                      <wp:posOffset>6441567</wp:posOffset>
                    </wp:positionH>
                    <wp:positionV relativeFrom="page">
                      <wp:posOffset>3798951</wp:posOffset>
                    </wp:positionV>
                    <wp:extent cx="1472184" cy="1696212"/>
                    <wp:effectExtent l="0" t="0" r="0" b="0"/>
                    <wp:wrapNone/>
                    <wp:docPr id="31" name="Forma libre: forma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472184" cy="1696212"/>
                            </a:xfrm>
                            <a:custGeom>
                              <a:avLst/>
                              <a:gdLst>
                                <a:gd name="connsiteX0" fmla="*/ 0 w 1472184"/>
                                <a:gd name="connsiteY0" fmla="*/ 864108 h 1696212"/>
                                <a:gd name="connsiteX1" fmla="*/ 1472184 w 1472184"/>
                                <a:gd name="connsiteY1" fmla="*/ 0 h 1696212"/>
                                <a:gd name="connsiteX2" fmla="*/ 1467612 w 1472184"/>
                                <a:gd name="connsiteY2" fmla="*/ 1696212 h 1696212"/>
                                <a:gd name="connsiteX3" fmla="*/ 0 w 1472184"/>
                                <a:gd name="connsiteY3" fmla="*/ 864108 h 1696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472184" h="1696212">
                                  <a:moveTo>
                                    <a:pt x="0" y="864108"/>
                                  </a:moveTo>
                                  <a:lnTo>
                                    <a:pt x="1472184" y="0"/>
                                  </a:lnTo>
                                  <a:lnTo>
                                    <a:pt x="1467612" y="1696212"/>
                                  </a:lnTo>
                                  <a:lnTo>
                                    <a:pt x="0" y="8641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B4C3B39" id="Forma libre: forma 31" o:spid="_x0000_s1026" style="position:absolute;margin-left:507.2pt;margin-top:299.15pt;width:115.9pt;height:133.55pt;z-index: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1472184,1696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" path="m,864108l1472184,r-4572,1696212l,864108xe" fillcolor="#2f5496 [2408]" stroked="f">
                    <v:path arrowok="t" o:connecttype="custom" o:connectlocs="0,864108;1472184,0;1467612,1696212;0,864108" o:connectangles="0,0,0,0"/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34F39D29" wp14:editId="00E10CAF">
                <wp:simplePos x="0" y="0"/>
                <wp:positionH relativeFrom="column">
                  <wp:posOffset>4088765</wp:posOffset>
                </wp:positionH>
                <wp:positionV relativeFrom="page">
                  <wp:posOffset>993665</wp:posOffset>
                </wp:positionV>
                <wp:extent cx="2524125" cy="3338830"/>
                <wp:effectExtent l="0" t="0" r="0" b="0"/>
                <wp:wrapSquare wrapText="bothSides"/>
                <wp:docPr id="19" name="Imagen 19" descr="Index of /im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Index of /im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24125" cy="3338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4B0406F" wp14:editId="08A4B846">
                    <wp:simplePos x="0" y="0"/>
                    <wp:positionH relativeFrom="page">
                      <wp:posOffset>-1551940</wp:posOffset>
                    </wp:positionH>
                    <wp:positionV relativeFrom="page">
                      <wp:posOffset>3257006</wp:posOffset>
                    </wp:positionV>
                    <wp:extent cx="10273665" cy="855980"/>
                    <wp:effectExtent l="0" t="2533650" r="0" b="2534920"/>
                    <wp:wrapNone/>
                    <wp:docPr id="23" name="Rectángulo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804370">
                              <a:off x="0" y="0"/>
                              <a:ext cx="10273665" cy="8559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19F069F" id="Rectángulo 23" o:spid="_x0000_s1026" style="position:absolute;margin-left:-122.2pt;margin-top:256.45pt;width:808.95pt;height:67.4pt;rotation:1970853fd;z-index:2516623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" fillcolor="#d9e2f3 [66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91440" distB="91440" distL="137160" distR="137160" simplePos="0" relativeHeight="251660288" behindDoc="1" locked="0" layoutInCell="0" allowOverlap="1" wp14:anchorId="323DFB1F" wp14:editId="0ED795C1">
                    <wp:simplePos x="0" y="0"/>
                    <wp:positionH relativeFrom="margin">
                      <wp:posOffset>952500</wp:posOffset>
                    </wp:positionH>
                    <wp:positionV relativeFrom="margin">
                      <wp:posOffset>5264150</wp:posOffset>
                    </wp:positionV>
                    <wp:extent cx="1943100" cy="4363085"/>
                    <wp:effectExtent l="9207" t="0" r="28258" b="28257"/>
                    <wp:wrapTight wrapText="bothSides">
                      <wp:wrapPolygon edited="0">
                        <wp:start x="102" y="21457"/>
                        <wp:lineTo x="314" y="21457"/>
                        <wp:lineTo x="3491" y="21646"/>
                        <wp:lineTo x="20644" y="21646"/>
                        <wp:lineTo x="21702" y="21457"/>
                        <wp:lineTo x="21702" y="143"/>
                        <wp:lineTo x="20644" y="-46"/>
                        <wp:lineTo x="3491" y="-46"/>
                        <wp:lineTo x="314" y="143"/>
                        <wp:lineTo x="102" y="143"/>
                        <wp:lineTo x="102" y="21457"/>
                      </wp:wrapPolygon>
                    </wp:wrapTight>
                    <wp:docPr id="4" name="Autoforma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0" y="0"/>
                              <a:ext cx="1943100" cy="4363085"/>
                            </a:xfrm>
                            <a:prstGeom prst="roundRect">
                              <a:avLst>
                                <a:gd name="adj" fmla="val 7398"/>
                              </a:avLst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53C84148" w14:textId="77777777" w:rsidR="00237E1F" w:rsidRPr="00F05E04" w:rsidRDefault="00237E1F" w:rsidP="00F05E04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F05E04">
                                  <w:rPr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Docente:</w: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 xml:space="preserve">Ing. Veizaga Gonzales </w:t>
                                </w:r>
                                <w:proofErr w:type="spellStart"/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>Josue</w:t>
                                </w:r>
                                <w:proofErr w:type="spellEnd"/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 xml:space="preserve"> Obed</w:t>
                                </w:r>
                              </w:p>
                              <w:p w14:paraId="447D52AE" w14:textId="77777777" w:rsidR="00237E1F" w:rsidRPr="00F05E04" w:rsidRDefault="00237E1F" w:rsidP="00F05E04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F05E04">
                                  <w:rPr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Alumno</w:t>
                                </w:r>
                                <w:r>
                                  <w:rPr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:</w:t>
                                </w:r>
                                <w:r>
                                  <w:rPr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>Osmar Javier Hidalgo Riffarachi</w:t>
                                </w:r>
                              </w:p>
                              <w:p w14:paraId="16D9A9CA" w14:textId="77777777" w:rsidR="00237E1F" w:rsidRPr="00F05E04" w:rsidRDefault="00237E1F" w:rsidP="00F05E04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F05E04">
                                  <w:rPr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Facultad:</w: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>FICCT</w:t>
                                </w:r>
                              </w:p>
                              <w:p w14:paraId="37537649" w14:textId="77777777" w:rsidR="00237E1F" w:rsidRPr="00F05E04" w:rsidRDefault="00237E1F" w:rsidP="00F05E04">
                                <w:pPr>
                                  <w:rPr>
                                    <w:sz w:val="22"/>
                                    <w:szCs w:val="22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F05E04">
                                  <w:rPr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Carrera:</w:t>
                                </w:r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>Ing. Informática</w:t>
                                </w:r>
                              </w:p>
                              <w:p w14:paraId="17EDA870" w14:textId="77777777" w:rsidR="00237E1F" w:rsidRPr="00F05E04" w:rsidRDefault="00237E1F" w:rsidP="00F05E04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F05E04">
                                  <w:rPr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Periodo:</w:t>
                                </w:r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>2/2023</w:t>
                                </w:r>
                              </w:p>
                              <w:p w14:paraId="136382F8" w14:textId="77777777" w:rsidR="00237E1F" w:rsidRDefault="00237E1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23DFB1F" id="Autoforma 2" o:spid="_x0000_s1027" style="position:absolute;left:0;text-align:left;margin-left:75pt;margin-top:414.5pt;width:153pt;height:343.55pt;rotation:90;z-index:-25165619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484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" o:allowincell="f" filled="f" strokecolor="black [3213]" strokeweight="1.5pt">
                    <v:textbox>
                      <w:txbxContent>
                        <w:p w14:paraId="53C84148" w14:textId="77777777" w:rsidR="00237E1F" w:rsidRPr="00F05E04" w:rsidRDefault="00237E1F" w:rsidP="00F05E04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F05E04"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>Docente:</w:t>
                          </w:r>
                          <w:r>
                            <w:rPr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sz w:val="22"/>
                              <w:szCs w:val="22"/>
                            </w:rPr>
                            <w:tab/>
                          </w:r>
                          <w:r w:rsidRPr="00F05E04">
                            <w:rPr>
                              <w:sz w:val="22"/>
                              <w:szCs w:val="22"/>
                            </w:rPr>
                            <w:t xml:space="preserve">Ing. Veizaga Gonzales </w:t>
                          </w:r>
                          <w:proofErr w:type="spellStart"/>
                          <w:r w:rsidRPr="00F05E04">
                            <w:rPr>
                              <w:sz w:val="22"/>
                              <w:szCs w:val="22"/>
                            </w:rPr>
                            <w:t>Josue</w:t>
                          </w:r>
                          <w:proofErr w:type="spellEnd"/>
                          <w:r w:rsidRPr="00F05E04">
                            <w:rPr>
                              <w:sz w:val="22"/>
                              <w:szCs w:val="22"/>
                            </w:rPr>
                            <w:t xml:space="preserve"> Obed</w:t>
                          </w:r>
                        </w:p>
                        <w:p w14:paraId="447D52AE" w14:textId="77777777" w:rsidR="00237E1F" w:rsidRPr="00F05E04" w:rsidRDefault="00237E1F" w:rsidP="00F05E04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F05E04"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>Alumno</w:t>
                          </w:r>
                          <w:r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>:</w:t>
                          </w:r>
                          <w:r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ab/>
                          </w:r>
                          <w:r w:rsidRPr="00F05E04">
                            <w:rPr>
                              <w:sz w:val="22"/>
                              <w:szCs w:val="22"/>
                            </w:rPr>
                            <w:t>Osmar Javier Hidalgo Riffarachi</w:t>
                          </w:r>
                        </w:p>
                        <w:p w14:paraId="16D9A9CA" w14:textId="77777777" w:rsidR="00237E1F" w:rsidRPr="00F05E04" w:rsidRDefault="00237E1F" w:rsidP="00F05E04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F05E04"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>Facultad:</w:t>
                          </w:r>
                          <w:r>
                            <w:rPr>
                              <w:sz w:val="22"/>
                              <w:szCs w:val="22"/>
                            </w:rPr>
                            <w:tab/>
                          </w:r>
                          <w:r w:rsidRPr="00F05E04">
                            <w:rPr>
                              <w:sz w:val="22"/>
                              <w:szCs w:val="22"/>
                            </w:rPr>
                            <w:t>FICCT</w:t>
                          </w:r>
                        </w:p>
                        <w:p w14:paraId="37537649" w14:textId="77777777" w:rsidR="00237E1F" w:rsidRPr="00F05E04" w:rsidRDefault="00237E1F" w:rsidP="00F05E04">
                          <w:pPr>
                            <w:rPr>
                              <w:sz w:val="22"/>
                              <w:szCs w:val="22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F05E04"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>Carrera:</w:t>
                          </w:r>
                          <w:r w:rsidRPr="00F05E04">
                            <w:rPr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sz w:val="22"/>
                              <w:szCs w:val="22"/>
                            </w:rPr>
                            <w:tab/>
                          </w:r>
                          <w:r w:rsidRPr="00F05E04">
                            <w:rPr>
                              <w:sz w:val="22"/>
                              <w:szCs w:val="22"/>
                            </w:rPr>
                            <w:t>Ing. Informática</w:t>
                          </w:r>
                        </w:p>
                        <w:p w14:paraId="17EDA870" w14:textId="77777777" w:rsidR="00237E1F" w:rsidRPr="00F05E04" w:rsidRDefault="00237E1F" w:rsidP="00F05E04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F05E04"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>Periodo:</w:t>
                          </w:r>
                          <w:r w:rsidRPr="00F05E04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ab/>
                          </w:r>
                          <w:r w:rsidRPr="00F05E04">
                            <w:rPr>
                              <w:sz w:val="22"/>
                              <w:szCs w:val="22"/>
                            </w:rPr>
                            <w:t>2/2023</w:t>
                          </w:r>
                        </w:p>
                        <w:p w14:paraId="136382F8" w14:textId="77777777" w:rsidR="00237E1F" w:rsidRDefault="00237E1F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i/>
                              <w:i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tight" anchorx="margin" anchory="margin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F98B725" wp14:editId="20B702D3">
                    <wp:simplePos x="0" y="0"/>
                    <wp:positionH relativeFrom="page">
                      <wp:posOffset>109855</wp:posOffset>
                    </wp:positionH>
                    <wp:positionV relativeFrom="page">
                      <wp:posOffset>5904321</wp:posOffset>
                    </wp:positionV>
                    <wp:extent cx="7068185" cy="903605"/>
                    <wp:effectExtent l="0" t="0" r="0" b="0"/>
                    <wp:wrapNone/>
                    <wp:docPr id="20" name="Text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68185" cy="90360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BA412FF" w14:textId="77777777" w:rsidR="00237E1F" w:rsidRPr="00F05E04" w:rsidRDefault="00237E1F" w:rsidP="001B2192">
                                <w:pPr>
                                  <w:spacing w:line="1620" w:lineRule="exact"/>
                                  <w:rPr>
                                    <w:rFonts w:ascii="Barlow Light" w:hAnsi="Barlow Light"/>
                                    <w:color w:val="000000" w:themeColor="text1"/>
                                    <w:kern w:val="24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05E04">
                                  <w:rPr>
                                    <w:rFonts w:ascii="Barlow Light" w:hAnsi="Barlow Light"/>
                                    <w:color w:val="000000" w:themeColor="text1"/>
                                    <w:kern w:val="24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PRACTICA </w:t>
                                </w:r>
                                <w:r>
                                  <w:rPr>
                                    <w:rFonts w:ascii="Barlow Light" w:hAnsi="Barlow Light"/>
                                    <w:color w:val="000000" w:themeColor="text1"/>
                                    <w:kern w:val="24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PARA EL</w:t>
                                </w:r>
                                <w:r w:rsidRPr="00F05E04">
                                  <w:rPr>
                                    <w:rFonts w:ascii="Barlow Light" w:hAnsi="Barlow Light"/>
                                    <w:color w:val="000000" w:themeColor="text1"/>
                                    <w:kern w:val="24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PARCIAL </w:t>
                                </w:r>
                                <w:r>
                                  <w:rPr>
                                    <w:rFonts w:ascii="Barlow Light" w:hAnsi="Barlow Light"/>
                                    <w:color w:val="000000" w:themeColor="text1"/>
                                    <w:kern w:val="24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vert="horz" wrap="square" lIns="0" tIns="0" rIns="0" bIns="0" rtlCol="0" anchor="t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98B725"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5" o:spid="_x0000_s1028" type="#_x0000_t202" style="position:absolute;left:0;text-align:left;margin-left:8.65pt;margin-top:464.9pt;width:556.55pt;height:71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" filled="f" stroked="f">
                    <v:textbox inset="0,0,0,0">
                      <w:txbxContent>
                        <w:p w14:paraId="6BA412FF" w14:textId="77777777" w:rsidR="00237E1F" w:rsidRPr="00F05E04" w:rsidRDefault="00237E1F" w:rsidP="001B2192">
                          <w:pPr>
                            <w:spacing w:line="1620" w:lineRule="exact"/>
                            <w:rPr>
                              <w:rFonts w:ascii="Barlow Light" w:hAnsi="Barlow Light"/>
                              <w:color w:val="000000" w:themeColor="text1"/>
                              <w:kern w:val="24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05E04">
                            <w:rPr>
                              <w:rFonts w:ascii="Barlow Light" w:hAnsi="Barlow Light"/>
                              <w:color w:val="000000" w:themeColor="text1"/>
                              <w:kern w:val="24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PRACTICA </w:t>
                          </w:r>
                          <w:r>
                            <w:rPr>
                              <w:rFonts w:ascii="Barlow Light" w:hAnsi="Barlow Light"/>
                              <w:color w:val="000000" w:themeColor="text1"/>
                              <w:kern w:val="24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PARA EL</w:t>
                          </w:r>
                          <w:r w:rsidRPr="00F05E04">
                            <w:rPr>
                              <w:rFonts w:ascii="Barlow Light" w:hAnsi="Barlow Light"/>
                              <w:color w:val="000000" w:themeColor="text1"/>
                              <w:kern w:val="24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PARCIAL </w:t>
                          </w:r>
                          <w:r>
                            <w:rPr>
                              <w:rFonts w:ascii="Barlow Light" w:hAnsi="Barlow Light"/>
                              <w:color w:val="000000" w:themeColor="text1"/>
                              <w:kern w:val="24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I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27F42036" wp14:editId="5B847D00">
                    <wp:simplePos x="0" y="0"/>
                    <wp:positionH relativeFrom="column">
                      <wp:posOffset>163656</wp:posOffset>
                    </wp:positionH>
                    <wp:positionV relativeFrom="page">
                      <wp:posOffset>9531689</wp:posOffset>
                    </wp:positionV>
                    <wp:extent cx="6701155" cy="544195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01155" cy="5441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79B59A" w14:textId="77777777" w:rsidR="00237E1F" w:rsidRPr="009C2FD1" w:rsidRDefault="00237E1F" w:rsidP="008668F3">
                                <w:pPr>
                                  <w:pStyle w:val="Sinespaciado"/>
                                  <w:jc w:val="right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9C2FD1">
                                  <w:rPr>
                                    <w:sz w:val="22"/>
                                    <w:szCs w:val="22"/>
                                  </w:rPr>
                                  <w:t>Santa cruz - Bolivia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F42036" id="Cuadro de texto 2" o:spid="_x0000_s1029" type="#_x0000_t202" style="position:absolute;left:0;text-align:left;margin-left:12.9pt;margin-top:750.55pt;width:527.65pt;height:42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" filled="f" stroked="f">
                    <v:textbox>
                      <w:txbxContent>
                        <w:p w14:paraId="1079B59A" w14:textId="77777777" w:rsidR="00237E1F" w:rsidRPr="009C2FD1" w:rsidRDefault="00237E1F" w:rsidP="008668F3">
                          <w:pPr>
                            <w:pStyle w:val="Sinespaciado"/>
                            <w:jc w:val="right"/>
                            <w:rPr>
                              <w:sz w:val="22"/>
                              <w:szCs w:val="22"/>
                            </w:rPr>
                          </w:pPr>
                          <w:r w:rsidRPr="009C2FD1">
                            <w:rPr>
                              <w:sz w:val="22"/>
                              <w:szCs w:val="22"/>
                            </w:rPr>
                            <w:t>Santa cruz - Bolivia</w:t>
                          </w:r>
                        </w:p>
                      </w:txbxContent>
                    </v:textbox>
                    <w10:wrap type="square" anchory="page"/>
                  </v:shape>
                </w:pict>
              </mc:Fallback>
            </mc:AlternateContent>
          </w:r>
          <w:r>
            <w:br w:type="page"/>
          </w:r>
          <w:r>
            <w:lastRenderedPageBreak/>
            <w:br w:type="page"/>
          </w:r>
        </w:p>
        <w:p w14:paraId="325C6224" w14:textId="77777777" w:rsidR="00237E1F" w:rsidRDefault="0073398E" w:rsidP="00424E7D">
          <w:pPr>
            <w:pStyle w:val="Sinespaciado"/>
          </w:pPr>
        </w:p>
      </w:sdtContent>
    </w:sdt>
    <w:p w14:paraId="1BA2D951" w14:textId="7F2875AA" w:rsidR="00237E1F" w:rsidRPr="00237E1F" w:rsidRDefault="00237E1F" w:rsidP="00CA5DAD">
      <w:pPr>
        <w:pStyle w:val="Ttulo1"/>
      </w:pPr>
      <w:r w:rsidRPr="00237E1F">
        <w:t xml:space="preserve"> </w:t>
      </w:r>
      <w:r w:rsidRPr="00CA5DAD">
        <w:t>Auxiliatura</w:t>
      </w:r>
      <w:r w:rsidRPr="00237E1F">
        <w:t xml:space="preserve"> </w:t>
      </w:r>
      <w:r w:rsidR="00FF5949">
        <w:t>#</w:t>
      </w:r>
      <w:r w:rsidRPr="00237E1F">
        <w:t>1</w:t>
      </w:r>
    </w:p>
    <w:p w14:paraId="5177CA9F" w14:textId="77777777" w:rsidR="00237E1F" w:rsidRPr="00237E1F" w:rsidRDefault="00237E1F" w:rsidP="00237E1F">
      <w:pPr>
        <w:pStyle w:val="Ttulo2"/>
      </w:pPr>
      <w:r w:rsidRPr="00237E1F">
        <w:rPr>
          <w:noProof/>
        </w:rPr>
        <w:drawing>
          <wp:anchor distT="0" distB="0" distL="114300" distR="114300" simplePos="0" relativeHeight="251669504" behindDoc="0" locked="0" layoutInCell="1" allowOverlap="1" wp14:anchorId="1E949CD4" wp14:editId="46513161">
            <wp:simplePos x="0" y="0"/>
            <wp:positionH relativeFrom="page">
              <wp:posOffset>1439838</wp:posOffset>
            </wp:positionH>
            <wp:positionV relativeFrom="page">
              <wp:posOffset>1487606</wp:posOffset>
            </wp:positionV>
            <wp:extent cx="5752531" cy="1066800"/>
            <wp:effectExtent l="0" t="0" r="635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814" cy="1067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E1F">
        <w:t>Realizar el diagrama de clases:</w:t>
      </w:r>
    </w:p>
    <w:p w14:paraId="7BA51990" w14:textId="77777777" w:rsidR="00237E1F" w:rsidRPr="00237E1F" w:rsidRDefault="00237E1F" w:rsidP="00237E1F">
      <w:pPr>
        <w:ind w:left="0"/>
        <w:contextualSpacing/>
        <w:jc w:val="left"/>
        <w:rPr>
          <w:szCs w:val="18"/>
          <w:lang w:val="es-ES" w:eastAsia="es-BO"/>
        </w:rPr>
      </w:pPr>
      <w:r w:rsidRPr="00237E1F">
        <w:rPr>
          <w:noProof/>
          <w:szCs w:val="18"/>
          <w:lang w:val="es-ES" w:eastAsia="es-BO"/>
        </w:rPr>
        <w:drawing>
          <wp:anchor distT="0" distB="0" distL="114300" distR="114300" simplePos="0" relativeHeight="251670528" behindDoc="0" locked="0" layoutInCell="1" allowOverlap="1" wp14:anchorId="33E03134" wp14:editId="3ACC5F00">
            <wp:simplePos x="0" y="0"/>
            <wp:positionH relativeFrom="margin">
              <wp:posOffset>532130</wp:posOffset>
            </wp:positionH>
            <wp:positionV relativeFrom="page">
              <wp:posOffset>2743200</wp:posOffset>
            </wp:positionV>
            <wp:extent cx="5772785" cy="2326640"/>
            <wp:effectExtent l="0" t="0" r="0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255" b="4615"/>
                    <a:stretch/>
                  </pic:blipFill>
                  <pic:spPr bwMode="auto">
                    <a:xfrm>
                      <a:off x="0" y="0"/>
                      <a:ext cx="5772785" cy="232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2A76C" w14:textId="77777777" w:rsidR="00237E1F" w:rsidRPr="00237E1F" w:rsidRDefault="00237E1F" w:rsidP="00237E1F">
      <w:pPr>
        <w:ind w:left="567"/>
        <w:contextualSpacing/>
        <w:jc w:val="left"/>
        <w:outlineLvl w:val="1"/>
        <w:rPr>
          <w:b/>
          <w:bCs/>
          <w:szCs w:val="18"/>
          <w:lang w:val="es-ES" w:eastAsia="es-BO"/>
        </w:rPr>
      </w:pPr>
    </w:p>
    <w:p w14:paraId="376D8252" w14:textId="77777777" w:rsidR="00237E1F" w:rsidRPr="00237E1F" w:rsidRDefault="00237E1F" w:rsidP="00237E1F">
      <w:pPr>
        <w:numPr>
          <w:ilvl w:val="1"/>
          <w:numId w:val="46"/>
        </w:numPr>
        <w:ind w:left="567" w:firstLine="0"/>
        <w:contextualSpacing/>
        <w:jc w:val="left"/>
        <w:outlineLvl w:val="1"/>
        <w:rPr>
          <w:b/>
          <w:bCs/>
          <w:szCs w:val="18"/>
          <w:lang w:val="es-ES" w:eastAsia="es-BO"/>
        </w:rPr>
      </w:pPr>
      <w:r w:rsidRPr="00237E1F">
        <w:rPr>
          <w:b/>
          <w:bCs/>
          <w:noProof/>
          <w:szCs w:val="18"/>
          <w:lang w:val="es-ES" w:eastAsia="es-BO"/>
        </w:rPr>
        <w:drawing>
          <wp:anchor distT="0" distB="0" distL="114300" distR="114300" simplePos="0" relativeHeight="251671552" behindDoc="0" locked="0" layoutInCell="1" allowOverlap="1" wp14:anchorId="4D6544F0" wp14:editId="41127F08">
            <wp:simplePos x="0" y="0"/>
            <wp:positionH relativeFrom="page">
              <wp:posOffset>1446663</wp:posOffset>
            </wp:positionH>
            <wp:positionV relativeFrom="page">
              <wp:posOffset>5616054</wp:posOffset>
            </wp:positionV>
            <wp:extent cx="5745707" cy="1254760"/>
            <wp:effectExtent l="0" t="0" r="7620" b="254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8561" cy="1255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E1F">
        <w:rPr>
          <w:b/>
          <w:bCs/>
          <w:szCs w:val="18"/>
          <w:lang w:val="es-ES" w:eastAsia="es-BO"/>
        </w:rPr>
        <w:t>Realizar el diagrama de clase:</w:t>
      </w:r>
    </w:p>
    <w:p w14:paraId="7F2D6471" w14:textId="77777777" w:rsidR="00237E1F" w:rsidRPr="00237E1F" w:rsidRDefault="00237E1F" w:rsidP="00237E1F">
      <w:pPr>
        <w:jc w:val="left"/>
        <w:rPr>
          <w:szCs w:val="18"/>
          <w:lang w:val="es-ES" w:eastAsia="es-BO"/>
        </w:rPr>
      </w:pPr>
      <w:r w:rsidRPr="00237E1F">
        <w:rPr>
          <w:noProof/>
          <w:szCs w:val="18"/>
          <w:lang w:val="es-ES" w:eastAsia="es-BO"/>
        </w:rPr>
        <w:drawing>
          <wp:anchor distT="0" distB="0" distL="114300" distR="114300" simplePos="0" relativeHeight="251672576" behindDoc="0" locked="0" layoutInCell="1" allowOverlap="1" wp14:anchorId="7DA0398F" wp14:editId="426B242A">
            <wp:simplePos x="0" y="0"/>
            <wp:positionH relativeFrom="margin">
              <wp:posOffset>528320</wp:posOffset>
            </wp:positionH>
            <wp:positionV relativeFrom="page">
              <wp:posOffset>7067550</wp:posOffset>
            </wp:positionV>
            <wp:extent cx="5762625" cy="2319655"/>
            <wp:effectExtent l="0" t="0" r="9525" b="4445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709" b="5393"/>
                    <a:stretch/>
                  </pic:blipFill>
                  <pic:spPr bwMode="auto">
                    <a:xfrm>
                      <a:off x="0" y="0"/>
                      <a:ext cx="5762625" cy="231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34F65" w14:textId="77777777" w:rsidR="00237E1F" w:rsidRPr="00237E1F" w:rsidRDefault="00237E1F" w:rsidP="00237E1F">
      <w:pPr>
        <w:ind w:left="567"/>
        <w:contextualSpacing/>
        <w:jc w:val="left"/>
        <w:outlineLvl w:val="1"/>
        <w:rPr>
          <w:b/>
          <w:bCs/>
          <w:szCs w:val="18"/>
          <w:lang w:val="es-ES" w:eastAsia="es-BO"/>
        </w:rPr>
      </w:pPr>
    </w:p>
    <w:p w14:paraId="61B99168" w14:textId="77777777" w:rsidR="00237E1F" w:rsidRPr="00237E1F" w:rsidRDefault="00237E1F" w:rsidP="00237E1F">
      <w:pPr>
        <w:ind w:left="567"/>
        <w:contextualSpacing/>
        <w:jc w:val="left"/>
        <w:outlineLvl w:val="1"/>
        <w:rPr>
          <w:b/>
          <w:bCs/>
          <w:szCs w:val="18"/>
          <w:lang w:val="es-ES" w:eastAsia="es-BO"/>
        </w:rPr>
      </w:pPr>
    </w:p>
    <w:p w14:paraId="270C3A12" w14:textId="77777777" w:rsidR="00237E1F" w:rsidRPr="00237E1F" w:rsidRDefault="00237E1F" w:rsidP="00237E1F">
      <w:pPr>
        <w:jc w:val="left"/>
        <w:rPr>
          <w:szCs w:val="18"/>
          <w:lang w:val="es-ES" w:eastAsia="es-BO"/>
        </w:rPr>
      </w:pPr>
    </w:p>
    <w:p w14:paraId="1B1C7E9C" w14:textId="77777777" w:rsidR="00237E1F" w:rsidRPr="00237E1F" w:rsidRDefault="00237E1F" w:rsidP="00237E1F">
      <w:pPr>
        <w:ind w:left="567"/>
        <w:contextualSpacing/>
        <w:jc w:val="left"/>
        <w:outlineLvl w:val="1"/>
        <w:rPr>
          <w:b/>
          <w:bCs/>
          <w:szCs w:val="18"/>
          <w:lang w:val="es-ES" w:eastAsia="es-BO"/>
        </w:rPr>
      </w:pPr>
    </w:p>
    <w:p w14:paraId="043016B1" w14:textId="72FCF22C" w:rsidR="00CA5DAD" w:rsidRDefault="00CA5DAD" w:rsidP="00424E7D">
      <w:pPr>
        <w:pStyle w:val="Sinespaciado"/>
        <w:rPr>
          <w:lang w:val="es-ES" w:eastAsia="es-BO"/>
        </w:rPr>
      </w:pPr>
    </w:p>
    <w:p w14:paraId="2F31F7BF" w14:textId="371D9028" w:rsidR="00237E1F" w:rsidRPr="00237E1F" w:rsidRDefault="00237E1F" w:rsidP="00237E1F">
      <w:pPr>
        <w:numPr>
          <w:ilvl w:val="1"/>
          <w:numId w:val="46"/>
        </w:numPr>
        <w:ind w:left="567" w:firstLine="0"/>
        <w:contextualSpacing/>
        <w:jc w:val="left"/>
        <w:outlineLvl w:val="1"/>
        <w:rPr>
          <w:b/>
          <w:bCs/>
          <w:szCs w:val="18"/>
          <w:lang w:val="es-ES" w:eastAsia="es-BO"/>
        </w:rPr>
      </w:pPr>
      <w:r w:rsidRPr="00237E1F">
        <w:rPr>
          <w:b/>
          <w:bCs/>
          <w:szCs w:val="18"/>
          <w:lang w:val="es-ES" w:eastAsia="es-BO"/>
        </w:rPr>
        <w:t>Realizar el diagrama de clase:</w:t>
      </w:r>
    </w:p>
    <w:p w14:paraId="2AFA2265" w14:textId="77777777" w:rsidR="00237E1F" w:rsidRPr="00237E1F" w:rsidRDefault="00237E1F" w:rsidP="00237E1F">
      <w:pPr>
        <w:jc w:val="left"/>
        <w:rPr>
          <w:noProof/>
          <w:szCs w:val="18"/>
          <w:lang w:val="es-ES" w:eastAsia="es-BO"/>
        </w:rPr>
      </w:pPr>
      <w:r w:rsidRPr="00237E1F">
        <w:rPr>
          <w:noProof/>
          <w:szCs w:val="18"/>
          <w:lang w:val="es-ES" w:eastAsia="es-BO"/>
        </w:rPr>
        <w:drawing>
          <wp:anchor distT="0" distB="0" distL="114300" distR="114300" simplePos="0" relativeHeight="251674624" behindDoc="0" locked="0" layoutInCell="1" allowOverlap="1" wp14:anchorId="04633C98" wp14:editId="079C6230">
            <wp:simplePos x="0" y="0"/>
            <wp:positionH relativeFrom="page">
              <wp:posOffset>923925</wp:posOffset>
            </wp:positionH>
            <wp:positionV relativeFrom="page">
              <wp:posOffset>2743200</wp:posOffset>
            </wp:positionV>
            <wp:extent cx="5382735" cy="2872854"/>
            <wp:effectExtent l="0" t="0" r="8890" b="381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44" t="12513" r="5159" b="4455"/>
                    <a:stretch/>
                  </pic:blipFill>
                  <pic:spPr bwMode="auto">
                    <a:xfrm>
                      <a:off x="0" y="0"/>
                      <a:ext cx="5382735" cy="287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64585" w14:textId="77777777" w:rsidR="00237E1F" w:rsidRPr="00237E1F" w:rsidRDefault="00237E1F" w:rsidP="00237E1F">
      <w:pPr>
        <w:ind w:left="567"/>
        <w:contextualSpacing/>
        <w:jc w:val="left"/>
        <w:outlineLvl w:val="1"/>
        <w:rPr>
          <w:b/>
          <w:bCs/>
          <w:szCs w:val="18"/>
          <w:lang w:val="es-ES" w:eastAsia="es-BO"/>
        </w:rPr>
      </w:pPr>
    </w:p>
    <w:p w14:paraId="710B8CB0" w14:textId="77777777" w:rsidR="00CA5DAD" w:rsidRDefault="00CA5DAD" w:rsidP="00CA5DAD">
      <w:pPr>
        <w:ind w:left="567"/>
        <w:contextualSpacing/>
        <w:jc w:val="left"/>
        <w:outlineLvl w:val="1"/>
        <w:rPr>
          <w:b/>
          <w:bCs/>
          <w:szCs w:val="18"/>
          <w:lang w:val="es-ES" w:eastAsia="es-BO"/>
        </w:rPr>
      </w:pPr>
    </w:p>
    <w:p w14:paraId="60A5EE6F" w14:textId="156F7C98" w:rsidR="00237E1F" w:rsidRPr="00237E1F" w:rsidRDefault="00237E1F" w:rsidP="00237E1F">
      <w:pPr>
        <w:numPr>
          <w:ilvl w:val="1"/>
          <w:numId w:val="46"/>
        </w:numPr>
        <w:ind w:left="567" w:firstLine="0"/>
        <w:contextualSpacing/>
        <w:jc w:val="left"/>
        <w:outlineLvl w:val="1"/>
        <w:rPr>
          <w:b/>
          <w:bCs/>
          <w:szCs w:val="18"/>
          <w:lang w:val="es-ES" w:eastAsia="es-BO"/>
        </w:rPr>
      </w:pPr>
      <w:r w:rsidRPr="00237E1F">
        <w:rPr>
          <w:b/>
          <w:bCs/>
          <w:noProof/>
          <w:szCs w:val="18"/>
          <w:lang w:val="es-ES" w:eastAsia="es-BO"/>
        </w:rPr>
        <w:drawing>
          <wp:anchor distT="0" distB="0" distL="114300" distR="114300" simplePos="0" relativeHeight="251673600" behindDoc="0" locked="0" layoutInCell="1" allowOverlap="1" wp14:anchorId="3545C1DD" wp14:editId="502AF9DA">
            <wp:simplePos x="0" y="0"/>
            <wp:positionH relativeFrom="page">
              <wp:posOffset>921224</wp:posOffset>
            </wp:positionH>
            <wp:positionV relativeFrom="page">
              <wp:posOffset>1119116</wp:posOffset>
            </wp:positionV>
            <wp:extent cx="5390329" cy="1433015"/>
            <wp:effectExtent l="0" t="0" r="1270" b="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0329" cy="14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E1F">
        <w:rPr>
          <w:b/>
          <w:bCs/>
          <w:szCs w:val="18"/>
          <w:lang w:val="es-ES" w:eastAsia="es-BO"/>
        </w:rPr>
        <w:t>Uso de composición como alternativa a clase asociación</w:t>
      </w:r>
    </w:p>
    <w:p w14:paraId="58B90079" w14:textId="77777777" w:rsidR="00237E1F" w:rsidRPr="00237E1F" w:rsidRDefault="00237E1F" w:rsidP="00237E1F">
      <w:pPr>
        <w:ind w:left="567"/>
        <w:contextualSpacing/>
        <w:jc w:val="left"/>
        <w:outlineLvl w:val="1"/>
        <w:rPr>
          <w:b/>
          <w:bCs/>
          <w:noProof/>
          <w:szCs w:val="18"/>
          <w:lang w:val="es-ES" w:eastAsia="es-BO"/>
        </w:rPr>
      </w:pPr>
      <w:r w:rsidRPr="00237E1F">
        <w:rPr>
          <w:b/>
          <w:bCs/>
          <w:noProof/>
          <w:szCs w:val="18"/>
          <w:lang w:val="es-ES" w:eastAsia="es-BO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BBFED60" wp14:editId="2D0232CD">
                <wp:simplePos x="0" y="0"/>
                <wp:positionH relativeFrom="column">
                  <wp:posOffset>-302481</wp:posOffset>
                </wp:positionH>
                <wp:positionV relativeFrom="paragraph">
                  <wp:posOffset>125757</wp:posOffset>
                </wp:positionV>
                <wp:extent cx="1499235" cy="269875"/>
                <wp:effectExtent l="0" t="0" r="0" b="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923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096D" w14:textId="77777777" w:rsidR="00237E1F" w:rsidRDefault="00237E1F" w:rsidP="00237E1F">
                            <w:pPr>
                              <w:pStyle w:val="Ttulo3"/>
                            </w:pPr>
                            <w:r>
                              <w:t>Caso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FED60" id="_x0000_s1030" type="#_x0000_t202" style="position:absolute;left:0;text-align:left;margin-left:-23.8pt;margin-top:9.9pt;width:118.05pt;height:21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" filled="f" stroked="f">
                <v:textbox>
                  <w:txbxContent>
                    <w:p w14:paraId="3BAD096D" w14:textId="77777777" w:rsidR="00237E1F" w:rsidRDefault="00237E1F" w:rsidP="00237E1F">
                      <w:pPr>
                        <w:pStyle w:val="Ttulo3"/>
                      </w:pPr>
                      <w:r>
                        <w:t>Caso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540E3A" w14:textId="77777777" w:rsidR="00237E1F" w:rsidRPr="00237E1F" w:rsidRDefault="00237E1F" w:rsidP="00237E1F">
      <w:pPr>
        <w:ind w:left="567"/>
        <w:contextualSpacing/>
        <w:jc w:val="left"/>
        <w:outlineLvl w:val="1"/>
        <w:rPr>
          <w:b/>
          <w:bCs/>
          <w:szCs w:val="18"/>
          <w:lang w:val="es-ES" w:eastAsia="es-BO"/>
        </w:rPr>
      </w:pPr>
      <w:r w:rsidRPr="00237E1F">
        <w:rPr>
          <w:b/>
          <w:bCs/>
          <w:noProof/>
          <w:szCs w:val="18"/>
          <w:lang w:val="es-ES" w:eastAsia="es-BO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8639B6B" wp14:editId="304E3382">
                <wp:simplePos x="0" y="0"/>
                <wp:positionH relativeFrom="column">
                  <wp:posOffset>2951783</wp:posOffset>
                </wp:positionH>
                <wp:positionV relativeFrom="paragraph">
                  <wp:posOffset>1012190</wp:posOffset>
                </wp:positionV>
                <wp:extent cx="1499235" cy="269875"/>
                <wp:effectExtent l="0" t="0" r="0" b="0"/>
                <wp:wrapSquare wrapText="bothSides"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923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4F775B" w14:textId="77777777" w:rsidR="00237E1F" w:rsidRDefault="00237E1F" w:rsidP="00237E1F">
                            <w:pPr>
                              <w:pStyle w:val="Ttulo3"/>
                            </w:pPr>
                            <w:r>
                              <w:t>Caso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39B6B" id="_x0000_s1031" type="#_x0000_t202" style="position:absolute;left:0;text-align:left;margin-left:232.4pt;margin-top:79.7pt;width:118.05pt;height:21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" filled="f" stroked="f">
                <v:textbox>
                  <w:txbxContent>
                    <w:p w14:paraId="784F775B" w14:textId="77777777" w:rsidR="00237E1F" w:rsidRDefault="00237E1F" w:rsidP="00237E1F">
                      <w:pPr>
                        <w:pStyle w:val="Ttulo3"/>
                      </w:pPr>
                      <w:r>
                        <w:t>Caso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7E1F">
        <w:rPr>
          <w:b/>
          <w:bCs/>
          <w:noProof/>
          <w:szCs w:val="18"/>
          <w:lang w:val="es-ES" w:eastAsia="es-BO"/>
        </w:rPr>
        <w:drawing>
          <wp:anchor distT="0" distB="0" distL="114300" distR="114300" simplePos="0" relativeHeight="251676672" behindDoc="0" locked="0" layoutInCell="1" allowOverlap="1" wp14:anchorId="431AE1AF" wp14:editId="7950E025">
            <wp:simplePos x="0" y="0"/>
            <wp:positionH relativeFrom="page">
              <wp:posOffset>3991555</wp:posOffset>
            </wp:positionH>
            <wp:positionV relativeFrom="page">
              <wp:posOffset>7426518</wp:posOffset>
            </wp:positionV>
            <wp:extent cx="2674984" cy="1978660"/>
            <wp:effectExtent l="0" t="0" r="0" b="254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5591" t="13644" r="3385" b="4484"/>
                    <a:stretch/>
                  </pic:blipFill>
                  <pic:spPr bwMode="auto">
                    <a:xfrm>
                      <a:off x="0" y="0"/>
                      <a:ext cx="2674984" cy="197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E1F">
        <w:rPr>
          <w:b/>
          <w:bCs/>
          <w:noProof/>
          <w:szCs w:val="18"/>
          <w:lang w:val="es-ES" w:eastAsia="es-BO"/>
        </w:rPr>
        <w:drawing>
          <wp:anchor distT="0" distB="0" distL="114300" distR="114300" simplePos="0" relativeHeight="251675648" behindDoc="0" locked="0" layoutInCell="1" allowOverlap="1" wp14:anchorId="2EB3E906" wp14:editId="46FF4F24">
            <wp:simplePos x="0" y="0"/>
            <wp:positionH relativeFrom="page">
              <wp:posOffset>747367</wp:posOffset>
            </wp:positionH>
            <wp:positionV relativeFrom="page">
              <wp:posOffset>6352540</wp:posOffset>
            </wp:positionV>
            <wp:extent cx="3035804" cy="1963972"/>
            <wp:effectExtent l="0" t="0" r="0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54" t="13644" r="49181" b="4484"/>
                    <a:stretch/>
                  </pic:blipFill>
                  <pic:spPr bwMode="auto">
                    <a:xfrm>
                      <a:off x="0" y="0"/>
                      <a:ext cx="3035804" cy="196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2B2F7" w14:textId="77777777" w:rsidR="00237E1F" w:rsidRPr="00237E1F" w:rsidRDefault="00237E1F" w:rsidP="00237E1F">
      <w:pPr>
        <w:ind w:left="567"/>
        <w:contextualSpacing/>
        <w:jc w:val="left"/>
        <w:outlineLvl w:val="1"/>
        <w:rPr>
          <w:b/>
          <w:bCs/>
          <w:noProof/>
          <w:szCs w:val="18"/>
          <w:lang w:val="es-ES" w:eastAsia="es-BO"/>
        </w:rPr>
      </w:pPr>
    </w:p>
    <w:p w14:paraId="15889D27" w14:textId="77777777" w:rsidR="00237E1F" w:rsidRPr="00237E1F" w:rsidRDefault="00237E1F" w:rsidP="00424E7D">
      <w:pPr>
        <w:pStyle w:val="Sinespaciado"/>
        <w:rPr>
          <w:lang w:val="es-ES" w:eastAsia="es-BO"/>
        </w:rPr>
      </w:pPr>
    </w:p>
    <w:p w14:paraId="35019877" w14:textId="77777777" w:rsidR="00237E1F" w:rsidRPr="00237E1F" w:rsidRDefault="00237E1F" w:rsidP="00237E1F">
      <w:pPr>
        <w:numPr>
          <w:ilvl w:val="1"/>
          <w:numId w:val="46"/>
        </w:numPr>
        <w:ind w:left="567" w:firstLine="0"/>
        <w:contextualSpacing/>
        <w:jc w:val="left"/>
        <w:outlineLvl w:val="1"/>
        <w:rPr>
          <w:b/>
          <w:bCs/>
          <w:szCs w:val="18"/>
          <w:lang w:val="es-ES" w:eastAsia="es-BO"/>
        </w:rPr>
      </w:pPr>
      <w:r w:rsidRPr="00237E1F">
        <w:rPr>
          <w:b/>
          <w:bCs/>
          <w:noProof/>
          <w:szCs w:val="18"/>
          <w:lang w:val="es-ES" w:eastAsia="es-BO"/>
        </w:rPr>
        <w:drawing>
          <wp:anchor distT="0" distB="0" distL="114300" distR="114300" simplePos="0" relativeHeight="251679744" behindDoc="0" locked="0" layoutInCell="1" allowOverlap="1" wp14:anchorId="4B8BE840" wp14:editId="5159C6BA">
            <wp:simplePos x="0" y="0"/>
            <wp:positionH relativeFrom="page">
              <wp:posOffset>1439186</wp:posOffset>
            </wp:positionH>
            <wp:positionV relativeFrom="page">
              <wp:posOffset>1129085</wp:posOffset>
            </wp:positionV>
            <wp:extent cx="5581650" cy="1606164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06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E1F">
        <w:rPr>
          <w:b/>
          <w:bCs/>
          <w:szCs w:val="18"/>
          <w:lang w:val="es-ES" w:eastAsia="es-BO"/>
        </w:rPr>
        <w:t>Realizar el diagrama de clase</w:t>
      </w:r>
    </w:p>
    <w:p w14:paraId="1942E905" w14:textId="77777777" w:rsidR="00237E1F" w:rsidRPr="00237E1F" w:rsidRDefault="00237E1F" w:rsidP="00237E1F">
      <w:pPr>
        <w:jc w:val="left"/>
        <w:rPr>
          <w:szCs w:val="18"/>
          <w:lang w:val="es-ES" w:eastAsia="es-BO"/>
        </w:rPr>
      </w:pPr>
      <w:r w:rsidRPr="00237E1F">
        <w:rPr>
          <w:noProof/>
          <w:szCs w:val="18"/>
          <w:lang w:val="es-ES" w:eastAsia="es-BO"/>
        </w:rPr>
        <w:drawing>
          <wp:anchor distT="0" distB="0" distL="114300" distR="114300" simplePos="0" relativeHeight="251680768" behindDoc="0" locked="0" layoutInCell="1" allowOverlap="1" wp14:anchorId="7C29A17D" wp14:editId="64252308">
            <wp:simplePos x="0" y="0"/>
            <wp:positionH relativeFrom="page">
              <wp:posOffset>1455089</wp:posOffset>
            </wp:positionH>
            <wp:positionV relativeFrom="page">
              <wp:posOffset>2926080</wp:posOffset>
            </wp:positionV>
            <wp:extent cx="5555615" cy="1971923"/>
            <wp:effectExtent l="0" t="0" r="6985" b="9525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74" t="13196" r="3478" b="4389"/>
                    <a:stretch/>
                  </pic:blipFill>
                  <pic:spPr bwMode="auto">
                    <a:xfrm>
                      <a:off x="0" y="0"/>
                      <a:ext cx="5555615" cy="197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22BD9" w14:textId="77777777" w:rsidR="00237E1F" w:rsidRPr="00237E1F" w:rsidRDefault="00237E1F" w:rsidP="00237E1F">
      <w:pPr>
        <w:ind w:left="567"/>
        <w:contextualSpacing/>
        <w:jc w:val="left"/>
        <w:outlineLvl w:val="1"/>
        <w:rPr>
          <w:b/>
          <w:bCs/>
          <w:szCs w:val="18"/>
          <w:lang w:val="es-ES" w:eastAsia="es-BO"/>
        </w:rPr>
      </w:pPr>
    </w:p>
    <w:p w14:paraId="3052B225" w14:textId="77777777" w:rsidR="00F5581B" w:rsidRPr="00F5581B" w:rsidRDefault="00F5581B" w:rsidP="00F5581B">
      <w:pPr>
        <w:tabs>
          <w:tab w:val="left" w:pos="6150"/>
        </w:tabs>
        <w:ind w:left="1135"/>
        <w:rPr>
          <w:lang w:val="es-ES" w:eastAsia="es-BO"/>
        </w:rPr>
      </w:pPr>
    </w:p>
    <w:p w14:paraId="4909CBCF" w14:textId="1A0F5465" w:rsidR="00CA5DAD" w:rsidRDefault="00F5581B" w:rsidP="00F5581B">
      <w:pPr>
        <w:tabs>
          <w:tab w:val="left" w:pos="1254"/>
        </w:tabs>
        <w:rPr>
          <w:lang w:val="es-ES" w:eastAsia="es-BO"/>
        </w:rPr>
        <w:sectPr w:rsidR="00CA5DAD" w:rsidSect="005F40D0">
          <w:headerReference w:type="default" r:id="rId23"/>
          <w:footerReference w:type="default" r:id="rId24"/>
          <w:pgSz w:w="12242" w:h="15842" w:code="1"/>
          <w:pgMar w:top="907" w:right="601" w:bottom="737" w:left="1418" w:header="283" w:footer="0" w:gutter="0"/>
          <w:pgBorders>
            <w:top w:val="single" w:sz="12" w:space="0" w:color="C00000"/>
            <w:left w:val="single" w:sz="12" w:space="0" w:color="C00000"/>
            <w:bottom w:val="single" w:sz="12" w:space="0" w:color="C00000"/>
            <w:right w:val="single" w:sz="12" w:space="0" w:color="C00000"/>
          </w:pgBorders>
          <w:pgNumType w:start="1"/>
          <w:cols w:space="720"/>
          <w:docGrid w:linePitch="381"/>
        </w:sectPr>
      </w:pPr>
      <w:r>
        <w:rPr>
          <w:lang w:val="es-ES" w:eastAsia="es-BO"/>
        </w:rPr>
        <w:tab/>
      </w:r>
    </w:p>
    <w:p w14:paraId="4E535C5B" w14:textId="10BDCF6B" w:rsidR="00CA5DAD" w:rsidRDefault="00CA5DAD" w:rsidP="00424E7D">
      <w:pPr>
        <w:pStyle w:val="Sinespaciado"/>
      </w:pPr>
    </w:p>
    <w:p w14:paraId="33A3B407" w14:textId="555D80F1" w:rsidR="00CA5DAD" w:rsidRDefault="00CA5DAD" w:rsidP="00CA5DAD">
      <w:pPr>
        <w:pStyle w:val="Ttulo1"/>
      </w:pPr>
      <w:r>
        <w:t xml:space="preserve">Auxiliatura </w:t>
      </w:r>
      <w:r w:rsidR="00FF5949">
        <w:t>#</w:t>
      </w:r>
      <w:r>
        <w:t>2</w:t>
      </w:r>
    </w:p>
    <w:p w14:paraId="3211AAC7" w14:textId="29366E49" w:rsidR="00CA5DAD" w:rsidRDefault="002E3A59" w:rsidP="009540FA">
      <w:pPr>
        <w:pStyle w:val="Ttulo2"/>
        <w:spacing w:after="0"/>
      </w:pPr>
      <w:r>
        <w:t>Realizar el diagrama de clases de:</w:t>
      </w:r>
    </w:p>
    <w:p w14:paraId="5224FD1B" w14:textId="47FBC6FA" w:rsidR="00271B94" w:rsidRPr="00271B94" w:rsidRDefault="009540FA" w:rsidP="00271B94">
      <w:pPr>
        <w:pStyle w:val="Sinespaciado"/>
      </w:pPr>
      <w:r w:rsidRPr="002E3A59">
        <w:rPr>
          <w:noProof/>
          <w:lang w:val="es-ES" w:eastAsia="es-BO"/>
        </w:rPr>
        <w:drawing>
          <wp:anchor distT="0" distB="0" distL="114300" distR="114300" simplePos="0" relativeHeight="251687936" behindDoc="0" locked="0" layoutInCell="1" allowOverlap="1" wp14:anchorId="34B040DF" wp14:editId="74CEFCEC">
            <wp:simplePos x="0" y="0"/>
            <wp:positionH relativeFrom="page">
              <wp:posOffset>1441450</wp:posOffset>
            </wp:positionH>
            <wp:positionV relativeFrom="paragraph">
              <wp:posOffset>188595</wp:posOffset>
            </wp:positionV>
            <wp:extent cx="5759450" cy="26924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08EFF" w14:textId="3864965A" w:rsidR="009540FA" w:rsidRDefault="009540FA" w:rsidP="009540FA">
      <w:pPr>
        <w:pStyle w:val="Sinespaciado"/>
      </w:pPr>
    </w:p>
    <w:p w14:paraId="5D8B2438" w14:textId="302124EE" w:rsidR="00271B94" w:rsidRDefault="009540FA" w:rsidP="009540FA">
      <w:pPr>
        <w:pStyle w:val="Ttulo3"/>
        <w:spacing w:after="0"/>
      </w:pPr>
      <w:r>
        <w:t>Modo 1</w:t>
      </w:r>
    </w:p>
    <w:p w14:paraId="39AE4790" w14:textId="05E8D716" w:rsidR="009540FA" w:rsidRDefault="00A76556" w:rsidP="009540FA">
      <w:pPr>
        <w:rPr>
          <w:lang w:val="es-ES" w:eastAsia="es-BO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73F596C" wp14:editId="03DC16D8">
            <wp:simplePos x="0" y="0"/>
            <wp:positionH relativeFrom="page">
              <wp:posOffset>1628775</wp:posOffset>
            </wp:positionH>
            <wp:positionV relativeFrom="paragraph">
              <wp:posOffset>185420</wp:posOffset>
            </wp:positionV>
            <wp:extent cx="4124325" cy="2343150"/>
            <wp:effectExtent l="0" t="0" r="952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317" t="10383" r="4005" b="4127"/>
                    <a:stretch/>
                  </pic:blipFill>
                  <pic:spPr bwMode="auto">
                    <a:xfrm>
                      <a:off x="0" y="0"/>
                      <a:ext cx="41243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69DC9" w14:textId="77777777" w:rsidR="009540FA" w:rsidRDefault="009540FA" w:rsidP="009540FA">
      <w:pPr>
        <w:pStyle w:val="Sinespaciado"/>
      </w:pPr>
    </w:p>
    <w:p w14:paraId="110A503C" w14:textId="7C398DBE" w:rsidR="009540FA" w:rsidRPr="009540FA" w:rsidRDefault="009540FA" w:rsidP="009540FA">
      <w:pPr>
        <w:pStyle w:val="Ttulo3"/>
        <w:spacing w:after="0"/>
      </w:pPr>
      <w:r>
        <w:t>Modo 2</w:t>
      </w:r>
    </w:p>
    <w:p w14:paraId="63D5593D" w14:textId="46FFB573" w:rsidR="009540FA" w:rsidRDefault="00A76556" w:rsidP="009540FA">
      <w:pPr>
        <w:pStyle w:val="Sinespaciado"/>
        <w:rPr>
          <w:noProof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5814784" wp14:editId="06C719A8">
            <wp:simplePos x="0" y="0"/>
            <wp:positionH relativeFrom="page">
              <wp:posOffset>1619250</wp:posOffset>
            </wp:positionH>
            <wp:positionV relativeFrom="paragraph">
              <wp:posOffset>191770</wp:posOffset>
            </wp:positionV>
            <wp:extent cx="5029200" cy="1800225"/>
            <wp:effectExtent l="0" t="0" r="0" b="95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326" t="13399" r="3159" b="4218"/>
                    <a:stretch/>
                  </pic:blipFill>
                  <pic:spPr bwMode="auto">
                    <a:xfrm>
                      <a:off x="0" y="0"/>
                      <a:ext cx="50292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36B62" w14:textId="77777777" w:rsidR="00A76556" w:rsidRDefault="00A76556" w:rsidP="00A76556">
      <w:pPr>
        <w:pStyle w:val="Sinespaciado"/>
        <w:rPr>
          <w:noProof/>
        </w:rPr>
      </w:pPr>
    </w:p>
    <w:p w14:paraId="4E1BBF94" w14:textId="3A50CDF5" w:rsidR="00271B94" w:rsidRDefault="00A76556" w:rsidP="009540FA">
      <w:pPr>
        <w:pStyle w:val="Ttulo2"/>
        <w:spacing w:after="0"/>
        <w:rPr>
          <w:noProof/>
        </w:rPr>
      </w:pPr>
      <w:r w:rsidRPr="00F5581B">
        <w:rPr>
          <w:noProof/>
        </w:rPr>
        <w:drawing>
          <wp:anchor distT="0" distB="0" distL="114300" distR="114300" simplePos="0" relativeHeight="251696128" behindDoc="0" locked="0" layoutInCell="1" allowOverlap="1" wp14:anchorId="0BC94431" wp14:editId="73CC8E5E">
            <wp:simplePos x="0" y="0"/>
            <wp:positionH relativeFrom="page">
              <wp:posOffset>923511</wp:posOffset>
            </wp:positionH>
            <wp:positionV relativeFrom="paragraph">
              <wp:posOffset>369901</wp:posOffset>
            </wp:positionV>
            <wp:extent cx="5755005" cy="2867025"/>
            <wp:effectExtent l="0" t="0" r="0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1B94">
        <w:rPr>
          <w:noProof/>
        </w:rPr>
        <w:t>Realizar el diagrama de clases de:</w:t>
      </w:r>
    </w:p>
    <w:p w14:paraId="23FED289" w14:textId="2BDD0A43" w:rsidR="00A76556" w:rsidRDefault="00A76556" w:rsidP="00271B94">
      <w:pPr>
        <w:rPr>
          <w:noProof/>
        </w:rPr>
      </w:pPr>
    </w:p>
    <w:p w14:paraId="712BF7CC" w14:textId="6B6EE680" w:rsidR="00271B94" w:rsidRPr="00271B94" w:rsidRDefault="00A76556" w:rsidP="00271B94">
      <w:pPr>
        <w:rPr>
          <w:lang w:val="es-ES" w:eastAsia="es-BO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27F089E1" wp14:editId="2597ED40">
            <wp:simplePos x="0" y="0"/>
            <wp:positionH relativeFrom="margin">
              <wp:posOffset>1268730</wp:posOffset>
            </wp:positionH>
            <wp:positionV relativeFrom="paragraph">
              <wp:posOffset>2889250</wp:posOffset>
            </wp:positionV>
            <wp:extent cx="3950335" cy="5219065"/>
            <wp:effectExtent l="0" t="0" r="0" b="63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295" t="6244" r="5275" b="2405"/>
                    <a:stretch/>
                  </pic:blipFill>
                  <pic:spPr bwMode="auto">
                    <a:xfrm>
                      <a:off x="0" y="0"/>
                      <a:ext cx="3950335" cy="521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CF244" w14:textId="6048FF16" w:rsidR="00A76556" w:rsidRDefault="00A76556" w:rsidP="00A76556">
      <w:pPr>
        <w:pStyle w:val="Sinespaciado"/>
        <w:rPr>
          <w:lang w:val="es-ES" w:eastAsia="es-BO"/>
        </w:rPr>
      </w:pPr>
    </w:p>
    <w:p w14:paraId="074009DB" w14:textId="226EC001" w:rsidR="00A76556" w:rsidRDefault="00A76556" w:rsidP="0071154E">
      <w:pPr>
        <w:pStyle w:val="Sinespaciado"/>
      </w:pPr>
    </w:p>
    <w:p w14:paraId="0DC8A143" w14:textId="6751132F" w:rsidR="0071154E" w:rsidRDefault="0071154E" w:rsidP="00A6023C">
      <w:pPr>
        <w:pStyle w:val="Ttulo2"/>
        <w:spacing w:after="0"/>
        <w:rPr>
          <w:noProof/>
        </w:rPr>
      </w:pPr>
      <w:r>
        <w:rPr>
          <w:noProof/>
        </w:rPr>
        <w:t>Realizar el diagrama de clases de:</w:t>
      </w:r>
    </w:p>
    <w:p w14:paraId="20FDB816" w14:textId="01D765F3" w:rsidR="0071154E" w:rsidRDefault="00A6023C" w:rsidP="0071154E">
      <w:pPr>
        <w:rPr>
          <w:lang w:val="es-ES" w:eastAsia="es-BO"/>
        </w:rPr>
      </w:pPr>
      <w:r w:rsidRPr="00A6023C">
        <w:rPr>
          <w:noProof/>
          <w:lang w:val="es-ES" w:eastAsia="es-BO"/>
        </w:rPr>
        <w:drawing>
          <wp:anchor distT="0" distB="0" distL="114300" distR="114300" simplePos="0" relativeHeight="251702272" behindDoc="0" locked="0" layoutInCell="1" allowOverlap="1" wp14:anchorId="53E2A131" wp14:editId="12F5FC29">
            <wp:simplePos x="0" y="0"/>
            <wp:positionH relativeFrom="column">
              <wp:posOffset>546100</wp:posOffset>
            </wp:positionH>
            <wp:positionV relativeFrom="paragraph">
              <wp:posOffset>183515</wp:posOffset>
            </wp:positionV>
            <wp:extent cx="5747385" cy="3225165"/>
            <wp:effectExtent l="0" t="0" r="5715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EBF78" w14:textId="0EC79404" w:rsidR="00A6023C" w:rsidRDefault="00FF5949" w:rsidP="00A6023C">
      <w:pPr>
        <w:pStyle w:val="Sinespaciado"/>
        <w:rPr>
          <w:lang w:val="es-ES" w:eastAsia="es-BO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755962B" wp14:editId="7A78A052">
            <wp:simplePos x="0" y="0"/>
            <wp:positionH relativeFrom="column">
              <wp:posOffset>541020</wp:posOffset>
            </wp:positionH>
            <wp:positionV relativeFrom="paragraph">
              <wp:posOffset>3249295</wp:posOffset>
            </wp:positionV>
            <wp:extent cx="5754370" cy="3232150"/>
            <wp:effectExtent l="0" t="0" r="0" b="635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205" t="10270" r="3943" b="4257"/>
                    <a:stretch/>
                  </pic:blipFill>
                  <pic:spPr bwMode="auto">
                    <a:xfrm>
                      <a:off x="0" y="0"/>
                      <a:ext cx="5754370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23C">
        <w:rPr>
          <w:lang w:val="es-ES" w:eastAsia="es-BO"/>
        </w:rPr>
        <w:tab/>
      </w:r>
    </w:p>
    <w:p w14:paraId="4E4505FC" w14:textId="34B5391C" w:rsidR="00A6023C" w:rsidRPr="00A6023C" w:rsidRDefault="00A6023C" w:rsidP="00A6023C">
      <w:pPr>
        <w:rPr>
          <w:lang w:val="es-ES" w:eastAsia="es-BO"/>
        </w:rPr>
      </w:pPr>
    </w:p>
    <w:p w14:paraId="5730C9FC" w14:textId="6B893477" w:rsidR="00FF5949" w:rsidRDefault="00FF5949" w:rsidP="00A6023C">
      <w:pPr>
        <w:rPr>
          <w:noProof/>
        </w:rPr>
      </w:pPr>
    </w:p>
    <w:p w14:paraId="195C14B8" w14:textId="57A5CD73" w:rsidR="00A6023C" w:rsidRPr="00A6023C" w:rsidRDefault="00A6023C" w:rsidP="00A6023C">
      <w:pPr>
        <w:rPr>
          <w:lang w:val="es-ES" w:eastAsia="es-BO"/>
        </w:rPr>
      </w:pPr>
    </w:p>
    <w:p w14:paraId="45E01E6C" w14:textId="41FBF72A" w:rsidR="00A6023C" w:rsidRPr="00A6023C" w:rsidRDefault="00A6023C" w:rsidP="00A6023C">
      <w:pPr>
        <w:rPr>
          <w:lang w:val="es-ES" w:eastAsia="es-BO"/>
        </w:rPr>
      </w:pPr>
    </w:p>
    <w:p w14:paraId="7A45EF9B" w14:textId="6805F5FB" w:rsidR="00A6023C" w:rsidRPr="00A6023C" w:rsidRDefault="00A6023C" w:rsidP="00A6023C">
      <w:pPr>
        <w:rPr>
          <w:lang w:val="es-ES" w:eastAsia="es-BO"/>
        </w:rPr>
      </w:pPr>
    </w:p>
    <w:p w14:paraId="47BA94F2" w14:textId="6729FB9A" w:rsidR="00A6023C" w:rsidRDefault="00A6023C" w:rsidP="00FF5949">
      <w:pPr>
        <w:pStyle w:val="Sinespaciado"/>
        <w:rPr>
          <w:lang w:val="es-ES" w:eastAsia="es-BO"/>
        </w:rPr>
      </w:pPr>
    </w:p>
    <w:p w14:paraId="50A625ED" w14:textId="04F224EE" w:rsidR="00FF5949" w:rsidRDefault="00FF5949" w:rsidP="00FF5949">
      <w:pPr>
        <w:pStyle w:val="Ttulo1"/>
      </w:pPr>
      <w:r>
        <w:t>Auxiliatura #3</w:t>
      </w:r>
    </w:p>
    <w:p w14:paraId="587F6ABE" w14:textId="49F168AA" w:rsidR="00FF5949" w:rsidRPr="00FF5949" w:rsidRDefault="00FF5949" w:rsidP="00FF5949">
      <w:pPr>
        <w:pStyle w:val="Ttulo2"/>
        <w:spacing w:after="0"/>
      </w:pPr>
      <w:r>
        <w:t xml:space="preserve">Realizar el </w:t>
      </w:r>
      <w:r w:rsidR="00AE7779">
        <w:t>diagrama de clases para:</w:t>
      </w:r>
    </w:p>
    <w:p w14:paraId="27551E5E" w14:textId="62F5F23B" w:rsidR="00FF5949" w:rsidRPr="00FF5949" w:rsidRDefault="00FF5949" w:rsidP="00FF5949">
      <w:pPr>
        <w:rPr>
          <w:lang w:val="es-ES" w:eastAsia="es-BO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5BFF7522" wp14:editId="199DA87A">
            <wp:simplePos x="0" y="0"/>
            <wp:positionH relativeFrom="column">
              <wp:posOffset>545465</wp:posOffset>
            </wp:positionH>
            <wp:positionV relativeFrom="paragraph">
              <wp:posOffset>182245</wp:posOffset>
            </wp:positionV>
            <wp:extent cx="5744845" cy="2870200"/>
            <wp:effectExtent l="0" t="0" r="8255" b="635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3991C" w14:textId="639741D4" w:rsidR="0019372B" w:rsidRDefault="0019372B" w:rsidP="0019372B">
      <w:pPr>
        <w:pStyle w:val="Sinespaciado"/>
        <w:rPr>
          <w:lang w:val="es-ES" w:eastAsia="es-BO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04C6C53" wp14:editId="038D3A3D">
            <wp:simplePos x="0" y="0"/>
            <wp:positionH relativeFrom="column">
              <wp:posOffset>545465</wp:posOffset>
            </wp:positionH>
            <wp:positionV relativeFrom="paragraph">
              <wp:posOffset>2882265</wp:posOffset>
            </wp:positionV>
            <wp:extent cx="5755005" cy="342900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913" t="8603" r="3649" b="3347"/>
                    <a:stretch/>
                  </pic:blipFill>
                  <pic:spPr bwMode="auto">
                    <a:xfrm>
                      <a:off x="0" y="0"/>
                      <a:ext cx="575500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20A13" w14:textId="606E360F" w:rsidR="0019372B" w:rsidRDefault="0019372B" w:rsidP="00877972">
      <w:pPr>
        <w:pStyle w:val="Sinespaciado"/>
        <w:rPr>
          <w:lang w:val="es-ES" w:eastAsia="es-BO"/>
        </w:rPr>
      </w:pPr>
    </w:p>
    <w:p w14:paraId="7F1CB962" w14:textId="5344020A" w:rsidR="00877972" w:rsidRPr="00A6023C" w:rsidRDefault="00B6618B" w:rsidP="00B6618B">
      <w:r>
        <w:t>NOTA: Se puede colocar el modelo y marca como clases asociadas a flota igual que en el diagrama 5 pero para simplificar el espacio del diagrama se lo obvio.</w:t>
      </w:r>
    </w:p>
    <w:p w14:paraId="64B255F6" w14:textId="5DFB7657" w:rsidR="0019372B" w:rsidRDefault="0019372B" w:rsidP="00A6023C">
      <w:pPr>
        <w:rPr>
          <w:noProof/>
        </w:rPr>
      </w:pPr>
    </w:p>
    <w:p w14:paraId="66F55C73" w14:textId="47640817" w:rsidR="00A6023C" w:rsidRPr="00A6023C" w:rsidRDefault="00A6023C" w:rsidP="00A6023C">
      <w:pPr>
        <w:rPr>
          <w:lang w:val="es-ES" w:eastAsia="es-BO"/>
        </w:rPr>
      </w:pPr>
    </w:p>
    <w:p w14:paraId="25D20D44" w14:textId="77777777" w:rsidR="00CC3796" w:rsidRDefault="00CC3796" w:rsidP="00CC3796">
      <w:pPr>
        <w:pStyle w:val="Sinespaciado"/>
      </w:pPr>
    </w:p>
    <w:p w14:paraId="0FC0AE09" w14:textId="02A8207F" w:rsidR="00A6023C" w:rsidRDefault="00CC3796" w:rsidP="00CC3796">
      <w:pPr>
        <w:pStyle w:val="Ttulo1"/>
      </w:pPr>
      <w:r w:rsidRPr="00CC3796">
        <w:drawing>
          <wp:anchor distT="0" distB="0" distL="114300" distR="114300" simplePos="0" relativeHeight="251710464" behindDoc="0" locked="0" layoutInCell="1" allowOverlap="1" wp14:anchorId="0EDDBD12" wp14:editId="0528F7F7">
            <wp:simplePos x="0" y="0"/>
            <wp:positionH relativeFrom="column">
              <wp:posOffset>366395</wp:posOffset>
            </wp:positionH>
            <wp:positionV relativeFrom="paragraph">
              <wp:posOffset>358140</wp:posOffset>
            </wp:positionV>
            <wp:extent cx="5946140" cy="289560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Auxiliatura # 4</w:t>
      </w:r>
    </w:p>
    <w:p w14:paraId="5443391D" w14:textId="12571048" w:rsidR="00916FD9" w:rsidRDefault="00916FD9" w:rsidP="00CC3796">
      <w:pPr>
        <w:rPr>
          <w:lang w:val="es-ES" w:eastAsia="es-BO"/>
        </w:rPr>
      </w:pPr>
    </w:p>
    <w:p w14:paraId="31185726" w14:textId="7F6945FB" w:rsidR="00916FD9" w:rsidRPr="00CC3796" w:rsidRDefault="00916FD9" w:rsidP="00CC3796">
      <w:pPr>
        <w:rPr>
          <w:lang w:val="es-ES" w:eastAsia="es-BO"/>
        </w:rPr>
      </w:pPr>
      <w:r w:rsidRPr="00916FD9">
        <w:rPr>
          <w:lang w:val="es-ES" w:eastAsia="es-BO"/>
        </w:rPr>
        <w:drawing>
          <wp:anchor distT="0" distB="0" distL="114300" distR="114300" simplePos="0" relativeHeight="251712512" behindDoc="0" locked="0" layoutInCell="1" allowOverlap="1" wp14:anchorId="04AEBD86" wp14:editId="2C51281F">
            <wp:simplePos x="0" y="0"/>
            <wp:positionH relativeFrom="column">
              <wp:posOffset>356870</wp:posOffset>
            </wp:positionH>
            <wp:positionV relativeFrom="paragraph">
              <wp:posOffset>363220</wp:posOffset>
            </wp:positionV>
            <wp:extent cx="5943600" cy="143573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6FD9" w:rsidRPr="00CC3796" w:rsidSect="005F40D0">
      <w:pgSz w:w="12242" w:h="15842" w:code="1"/>
      <w:pgMar w:top="907" w:right="601" w:bottom="737" w:left="1418" w:header="283" w:footer="0" w:gutter="0"/>
      <w:pgBorders>
        <w:top w:val="single" w:sz="12" w:space="0" w:color="C00000"/>
        <w:left w:val="single" w:sz="12" w:space="0" w:color="C00000"/>
        <w:bottom w:val="single" w:sz="12" w:space="0" w:color="C00000"/>
        <w:right w:val="single" w:sz="12" w:space="0" w:color="C00000"/>
      </w:pgBorders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9D32F" w14:textId="77777777" w:rsidR="0073398E" w:rsidRDefault="0073398E" w:rsidP="002A58DC">
      <w:r>
        <w:separator/>
      </w:r>
    </w:p>
  </w:endnote>
  <w:endnote w:type="continuationSeparator" w:id="0">
    <w:p w14:paraId="392CA118" w14:textId="77777777" w:rsidR="0073398E" w:rsidRDefault="0073398E" w:rsidP="002A58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rlow Light">
    <w:altName w:val="Barlow Light"/>
    <w:charset w:val="00"/>
    <w:family w:val="auto"/>
    <w:pitch w:val="variable"/>
    <w:sig w:usb0="20000007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A0591" w14:textId="77777777" w:rsidR="00454762" w:rsidRPr="00654D2E" w:rsidRDefault="00454762" w:rsidP="001B73DA">
    <w:pPr>
      <w:pStyle w:val="Piedepgina"/>
      <w:ind w:left="0" w:right="17"/>
      <w:jc w:val="center"/>
      <w:rPr>
        <w:rStyle w:val="SinespaciadoCar"/>
        <w:b/>
        <w:bCs/>
        <w:color w:val="C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4FA66" w14:textId="77777777" w:rsidR="0073398E" w:rsidRDefault="0073398E" w:rsidP="002A58DC">
      <w:r>
        <w:separator/>
      </w:r>
    </w:p>
  </w:footnote>
  <w:footnote w:type="continuationSeparator" w:id="0">
    <w:p w14:paraId="138C00DC" w14:textId="77777777" w:rsidR="0073398E" w:rsidRDefault="0073398E" w:rsidP="002A58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4F389" w14:textId="77777777" w:rsidR="00237E1F" w:rsidRDefault="0073398E" w:rsidP="009B0545">
    <w:pPr>
      <w:pStyle w:val="Encabezado"/>
    </w:pPr>
    <w:r>
      <w:pict w14:anchorId="04BC4A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286141" o:spid="_x0000_s2059" type="#_x0000_t75" style="position:absolute;left:0;text-align:left;margin-left:0;margin-top:0;width:510.5pt;height:709.65pt;z-index:-251648000;mso-position-horizontal:center;mso-position-horizontal-relative:margin;mso-position-vertical:center;mso-position-vertical-relative:margin" o:allowincell="f">
          <v:imagedata r:id="rId1" o:title="Captura de pantalla 2023-09-06 10430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501D0" w14:textId="2E3D48C7" w:rsidR="00454762" w:rsidRPr="00654D2E" w:rsidRDefault="0073398E" w:rsidP="00654D2E">
    <w:pPr>
      <w:pStyle w:val="Sinespaciado"/>
      <w:ind w:right="-1"/>
      <w:rPr>
        <w:b/>
        <w:bCs/>
        <w:color w:val="C00000"/>
      </w:rPr>
    </w:pPr>
    <w:r>
      <w:rPr>
        <w:b/>
        <w:bCs/>
        <w:color w:val="C00000"/>
      </w:rPr>
      <w:pict w14:anchorId="5C33D69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left:0;text-align:left;margin-left:0;margin-top:0;width:511.25pt;height:712.2pt;z-index:-251651072;mso-position-horizontal:center;mso-position-horizontal-relative:margin;mso-position-vertical:center;mso-position-vertical-relative:margin" o:allowincell="f">
          <v:imagedata r:id="rId1" o:title="Captura de pantalla 2023-09-06 104308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5D8004A"/>
    <w:lvl w:ilvl="0">
      <w:start w:val="1"/>
      <w:numFmt w:val="decimal"/>
      <w:pStyle w:val="Listaconnmeros5"/>
      <w:lvlText w:val="%1."/>
      <w:lvlJc w:val="left"/>
      <w:pPr>
        <w:tabs>
          <w:tab w:val="num" w:pos="948"/>
        </w:tabs>
        <w:ind w:left="948" w:hanging="360"/>
      </w:pPr>
    </w:lvl>
  </w:abstractNum>
  <w:abstractNum w:abstractNumId="1" w15:restartNumberingAfterBreak="0">
    <w:nsid w:val="FFFFFF7D"/>
    <w:multiLevelType w:val="singleLevel"/>
    <w:tmpl w:val="368032D4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8CB02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9D6D07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D8E532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6BCB8A4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62BA0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2F44CA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5026A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9F451A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DA17D7D"/>
    <w:multiLevelType w:val="hybridMultilevel"/>
    <w:tmpl w:val="A614E722"/>
    <w:lvl w:ilvl="0" w:tplc="400A000F">
      <w:start w:val="1"/>
      <w:numFmt w:val="decimal"/>
      <w:lvlText w:val="%1."/>
      <w:lvlJc w:val="left"/>
      <w:pPr>
        <w:ind w:left="1004" w:hanging="360"/>
      </w:pPr>
    </w:lvl>
    <w:lvl w:ilvl="1" w:tplc="400A0019">
      <w:start w:val="1"/>
      <w:numFmt w:val="lowerLetter"/>
      <w:lvlText w:val="%2."/>
      <w:lvlJc w:val="left"/>
      <w:pPr>
        <w:ind w:left="1724" w:hanging="360"/>
      </w:pPr>
    </w:lvl>
    <w:lvl w:ilvl="2" w:tplc="400A001B" w:tentative="1">
      <w:start w:val="1"/>
      <w:numFmt w:val="lowerRoman"/>
      <w:lvlText w:val="%3."/>
      <w:lvlJc w:val="right"/>
      <w:pPr>
        <w:ind w:left="2444" w:hanging="180"/>
      </w:pPr>
    </w:lvl>
    <w:lvl w:ilvl="3" w:tplc="400A000F" w:tentative="1">
      <w:start w:val="1"/>
      <w:numFmt w:val="decimal"/>
      <w:lvlText w:val="%4."/>
      <w:lvlJc w:val="left"/>
      <w:pPr>
        <w:ind w:left="3164" w:hanging="360"/>
      </w:pPr>
    </w:lvl>
    <w:lvl w:ilvl="4" w:tplc="400A0019" w:tentative="1">
      <w:start w:val="1"/>
      <w:numFmt w:val="lowerLetter"/>
      <w:lvlText w:val="%5."/>
      <w:lvlJc w:val="left"/>
      <w:pPr>
        <w:ind w:left="3884" w:hanging="360"/>
      </w:pPr>
    </w:lvl>
    <w:lvl w:ilvl="5" w:tplc="400A001B" w:tentative="1">
      <w:start w:val="1"/>
      <w:numFmt w:val="lowerRoman"/>
      <w:lvlText w:val="%6."/>
      <w:lvlJc w:val="right"/>
      <w:pPr>
        <w:ind w:left="4604" w:hanging="180"/>
      </w:pPr>
    </w:lvl>
    <w:lvl w:ilvl="6" w:tplc="400A000F" w:tentative="1">
      <w:start w:val="1"/>
      <w:numFmt w:val="decimal"/>
      <w:lvlText w:val="%7."/>
      <w:lvlJc w:val="left"/>
      <w:pPr>
        <w:ind w:left="5324" w:hanging="360"/>
      </w:pPr>
    </w:lvl>
    <w:lvl w:ilvl="7" w:tplc="400A0019" w:tentative="1">
      <w:start w:val="1"/>
      <w:numFmt w:val="lowerLetter"/>
      <w:lvlText w:val="%8."/>
      <w:lvlJc w:val="left"/>
      <w:pPr>
        <w:ind w:left="6044" w:hanging="360"/>
      </w:pPr>
    </w:lvl>
    <w:lvl w:ilvl="8" w:tplc="40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EA30C1E"/>
    <w:multiLevelType w:val="multilevel"/>
    <w:tmpl w:val="5E9AB69E"/>
    <w:lvl w:ilvl="0">
      <w:start w:val="1"/>
      <w:numFmt w:val="decimal"/>
      <w:lvlText w:val="%1."/>
      <w:lvlJc w:val="left"/>
      <w:pPr>
        <w:ind w:left="-2484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44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39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48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297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24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196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21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20888" w:hanging="1440"/>
      </w:pPr>
      <w:rPr>
        <w:rFonts w:hint="default"/>
      </w:r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BA6369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3B20434"/>
    <w:multiLevelType w:val="hybridMultilevel"/>
    <w:tmpl w:val="6600A0CC"/>
    <w:lvl w:ilvl="0" w:tplc="30B03014">
      <w:start w:val="1"/>
      <w:numFmt w:val="lowerLetter"/>
      <w:lvlText w:val="%1)"/>
      <w:lvlJc w:val="left"/>
      <w:pPr>
        <w:ind w:left="1212" w:hanging="360"/>
      </w:pPr>
    </w:lvl>
    <w:lvl w:ilvl="1" w:tplc="400A0019" w:tentative="1">
      <w:start w:val="1"/>
      <w:numFmt w:val="lowerLetter"/>
      <w:lvlText w:val="%2."/>
      <w:lvlJc w:val="left"/>
      <w:pPr>
        <w:ind w:left="1932" w:hanging="360"/>
      </w:pPr>
    </w:lvl>
    <w:lvl w:ilvl="2" w:tplc="400A001B" w:tentative="1">
      <w:start w:val="1"/>
      <w:numFmt w:val="lowerRoman"/>
      <w:lvlText w:val="%3."/>
      <w:lvlJc w:val="right"/>
      <w:pPr>
        <w:ind w:left="2652" w:hanging="180"/>
      </w:pPr>
    </w:lvl>
    <w:lvl w:ilvl="3" w:tplc="400A000F" w:tentative="1">
      <w:start w:val="1"/>
      <w:numFmt w:val="decimal"/>
      <w:lvlText w:val="%4."/>
      <w:lvlJc w:val="left"/>
      <w:pPr>
        <w:ind w:left="3372" w:hanging="360"/>
      </w:pPr>
    </w:lvl>
    <w:lvl w:ilvl="4" w:tplc="400A0019" w:tentative="1">
      <w:start w:val="1"/>
      <w:numFmt w:val="lowerLetter"/>
      <w:lvlText w:val="%5."/>
      <w:lvlJc w:val="left"/>
      <w:pPr>
        <w:ind w:left="4092" w:hanging="360"/>
      </w:pPr>
    </w:lvl>
    <w:lvl w:ilvl="5" w:tplc="400A001B" w:tentative="1">
      <w:start w:val="1"/>
      <w:numFmt w:val="lowerRoman"/>
      <w:lvlText w:val="%6."/>
      <w:lvlJc w:val="right"/>
      <w:pPr>
        <w:ind w:left="4812" w:hanging="180"/>
      </w:pPr>
    </w:lvl>
    <w:lvl w:ilvl="6" w:tplc="400A000F" w:tentative="1">
      <w:start w:val="1"/>
      <w:numFmt w:val="decimal"/>
      <w:lvlText w:val="%7."/>
      <w:lvlJc w:val="left"/>
      <w:pPr>
        <w:ind w:left="5532" w:hanging="360"/>
      </w:pPr>
    </w:lvl>
    <w:lvl w:ilvl="7" w:tplc="400A0019" w:tentative="1">
      <w:start w:val="1"/>
      <w:numFmt w:val="lowerLetter"/>
      <w:lvlText w:val="%8."/>
      <w:lvlJc w:val="left"/>
      <w:pPr>
        <w:ind w:left="6252" w:hanging="360"/>
      </w:pPr>
    </w:lvl>
    <w:lvl w:ilvl="8" w:tplc="400A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0" w15:restartNumberingAfterBreak="0">
    <w:nsid w:val="34CA65CB"/>
    <w:multiLevelType w:val="hybridMultilevel"/>
    <w:tmpl w:val="C11E3DB2"/>
    <w:lvl w:ilvl="0" w:tplc="400A000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734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806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878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950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1022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10948" w:hanging="360"/>
      </w:pPr>
      <w:rPr>
        <w:rFonts w:ascii="Wingdings" w:hAnsi="Wingdings" w:hint="default"/>
      </w:rPr>
    </w:lvl>
  </w:abstractNum>
  <w:abstractNum w:abstractNumId="21" w15:restartNumberingAfterBreak="0">
    <w:nsid w:val="38B65825"/>
    <w:multiLevelType w:val="multilevel"/>
    <w:tmpl w:val="9B685688"/>
    <w:lvl w:ilvl="0">
      <w:start w:val="1"/>
      <w:numFmt w:val="bullet"/>
      <w:lvlText w:val=""/>
      <w:lvlJc w:val="left"/>
      <w:pPr>
        <w:ind w:left="-24848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-244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39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48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297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24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196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21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20888" w:hanging="1440"/>
      </w:pPr>
      <w:rPr>
        <w:rFonts w:hint="default"/>
      </w:rPr>
    </w:lvl>
  </w:abstractNum>
  <w:abstractNum w:abstractNumId="22" w15:restartNumberingAfterBreak="0">
    <w:nsid w:val="3A52131C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AEB0273"/>
    <w:multiLevelType w:val="multilevel"/>
    <w:tmpl w:val="526206A0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71A7573"/>
    <w:multiLevelType w:val="hybridMultilevel"/>
    <w:tmpl w:val="F9CCA718"/>
    <w:lvl w:ilvl="0" w:tplc="400A000F">
      <w:start w:val="1"/>
      <w:numFmt w:val="decimal"/>
      <w:lvlText w:val="%1."/>
      <w:lvlJc w:val="left"/>
      <w:pPr>
        <w:ind w:left="644" w:hanging="360"/>
      </w:pPr>
    </w:lvl>
    <w:lvl w:ilvl="1" w:tplc="400A0019">
      <w:start w:val="1"/>
      <w:numFmt w:val="lowerLetter"/>
      <w:lvlText w:val="%2."/>
      <w:lvlJc w:val="left"/>
      <w:pPr>
        <w:ind w:left="1364" w:hanging="360"/>
      </w:pPr>
    </w:lvl>
    <w:lvl w:ilvl="2" w:tplc="400A001B">
      <w:start w:val="1"/>
      <w:numFmt w:val="lowerRoman"/>
      <w:lvlText w:val="%3."/>
      <w:lvlJc w:val="right"/>
      <w:pPr>
        <w:ind w:left="2084" w:hanging="180"/>
      </w:pPr>
    </w:lvl>
    <w:lvl w:ilvl="3" w:tplc="400A000F">
      <w:start w:val="1"/>
      <w:numFmt w:val="decimal"/>
      <w:lvlText w:val="%4."/>
      <w:lvlJc w:val="left"/>
      <w:pPr>
        <w:ind w:left="2804" w:hanging="360"/>
      </w:pPr>
    </w:lvl>
    <w:lvl w:ilvl="4" w:tplc="400A0019" w:tentative="1">
      <w:start w:val="1"/>
      <w:numFmt w:val="lowerLetter"/>
      <w:lvlText w:val="%5."/>
      <w:lvlJc w:val="left"/>
      <w:pPr>
        <w:ind w:left="3524" w:hanging="360"/>
      </w:pPr>
    </w:lvl>
    <w:lvl w:ilvl="5" w:tplc="400A001B" w:tentative="1">
      <w:start w:val="1"/>
      <w:numFmt w:val="lowerRoman"/>
      <w:lvlText w:val="%6."/>
      <w:lvlJc w:val="right"/>
      <w:pPr>
        <w:ind w:left="4244" w:hanging="180"/>
      </w:pPr>
    </w:lvl>
    <w:lvl w:ilvl="6" w:tplc="400A000F" w:tentative="1">
      <w:start w:val="1"/>
      <w:numFmt w:val="decimal"/>
      <w:lvlText w:val="%7."/>
      <w:lvlJc w:val="left"/>
      <w:pPr>
        <w:ind w:left="4964" w:hanging="360"/>
      </w:pPr>
    </w:lvl>
    <w:lvl w:ilvl="7" w:tplc="400A0019" w:tentative="1">
      <w:start w:val="1"/>
      <w:numFmt w:val="lowerLetter"/>
      <w:lvlText w:val="%8."/>
      <w:lvlJc w:val="left"/>
      <w:pPr>
        <w:ind w:left="5684" w:hanging="360"/>
      </w:pPr>
    </w:lvl>
    <w:lvl w:ilvl="8" w:tplc="4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484C4F29"/>
    <w:multiLevelType w:val="multilevel"/>
    <w:tmpl w:val="D8061F64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F720463"/>
    <w:multiLevelType w:val="hybridMultilevel"/>
    <w:tmpl w:val="53AC6E1E"/>
    <w:lvl w:ilvl="0" w:tplc="D7D81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1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200332"/>
    <w:multiLevelType w:val="hybridMultilevel"/>
    <w:tmpl w:val="8348FACE"/>
    <w:lvl w:ilvl="0" w:tplc="5914E392">
      <w:start w:val="1"/>
      <w:numFmt w:val="decimal"/>
      <w:lvlText w:val="%1."/>
      <w:lvlJc w:val="left"/>
      <w:pPr>
        <w:ind w:left="2625" w:hanging="360"/>
      </w:pPr>
    </w:lvl>
    <w:lvl w:ilvl="1" w:tplc="400A0019">
      <w:start w:val="1"/>
      <w:numFmt w:val="lowerLetter"/>
      <w:lvlText w:val="%2."/>
      <w:lvlJc w:val="left"/>
      <w:pPr>
        <w:ind w:left="3345" w:hanging="360"/>
      </w:pPr>
    </w:lvl>
    <w:lvl w:ilvl="2" w:tplc="400A001B">
      <w:start w:val="1"/>
      <w:numFmt w:val="lowerRoman"/>
      <w:lvlText w:val="%3."/>
      <w:lvlJc w:val="right"/>
      <w:pPr>
        <w:ind w:left="4065" w:hanging="180"/>
      </w:pPr>
    </w:lvl>
    <w:lvl w:ilvl="3" w:tplc="400A000F">
      <w:start w:val="1"/>
      <w:numFmt w:val="decimal"/>
      <w:lvlText w:val="%4."/>
      <w:lvlJc w:val="left"/>
      <w:pPr>
        <w:ind w:left="4785" w:hanging="360"/>
      </w:pPr>
    </w:lvl>
    <w:lvl w:ilvl="4" w:tplc="400A0019">
      <w:start w:val="1"/>
      <w:numFmt w:val="lowerLetter"/>
      <w:lvlText w:val="%5."/>
      <w:lvlJc w:val="left"/>
      <w:pPr>
        <w:ind w:left="5505" w:hanging="360"/>
      </w:pPr>
    </w:lvl>
    <w:lvl w:ilvl="5" w:tplc="400A001B">
      <w:start w:val="1"/>
      <w:numFmt w:val="lowerRoman"/>
      <w:lvlText w:val="%6."/>
      <w:lvlJc w:val="right"/>
      <w:pPr>
        <w:ind w:left="6225" w:hanging="180"/>
      </w:pPr>
    </w:lvl>
    <w:lvl w:ilvl="6" w:tplc="400A000F">
      <w:start w:val="1"/>
      <w:numFmt w:val="decimal"/>
      <w:lvlText w:val="%7."/>
      <w:lvlJc w:val="left"/>
      <w:pPr>
        <w:ind w:left="6945" w:hanging="360"/>
      </w:pPr>
    </w:lvl>
    <w:lvl w:ilvl="7" w:tplc="400A0019" w:tentative="1">
      <w:start w:val="1"/>
      <w:numFmt w:val="lowerLetter"/>
      <w:lvlText w:val="%8."/>
      <w:lvlJc w:val="left"/>
      <w:pPr>
        <w:ind w:left="7665" w:hanging="360"/>
      </w:pPr>
    </w:lvl>
    <w:lvl w:ilvl="8" w:tplc="400A001B" w:tentative="1">
      <w:start w:val="1"/>
      <w:numFmt w:val="lowerRoman"/>
      <w:lvlText w:val="%9."/>
      <w:lvlJc w:val="right"/>
      <w:pPr>
        <w:ind w:left="8385" w:hanging="180"/>
      </w:pPr>
    </w:lvl>
  </w:abstractNum>
  <w:abstractNum w:abstractNumId="29" w15:restartNumberingAfterBreak="0">
    <w:nsid w:val="58464673"/>
    <w:multiLevelType w:val="hybridMultilevel"/>
    <w:tmpl w:val="D15C3B0A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350CFB"/>
    <w:multiLevelType w:val="multilevel"/>
    <w:tmpl w:val="9DF09F0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5DEC6B47"/>
    <w:multiLevelType w:val="multilevel"/>
    <w:tmpl w:val="604E1C0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5E576D83"/>
    <w:multiLevelType w:val="hybridMultilevel"/>
    <w:tmpl w:val="1E96D6DC"/>
    <w:lvl w:ilvl="0" w:tplc="E8A228EE">
      <w:start w:val="1"/>
      <w:numFmt w:val="upperRoman"/>
      <w:lvlText w:val="%1."/>
      <w:lvlJc w:val="right"/>
      <w:pPr>
        <w:ind w:left="1004" w:hanging="360"/>
      </w:pPr>
    </w:lvl>
    <w:lvl w:ilvl="1" w:tplc="400A0019" w:tentative="1">
      <w:start w:val="1"/>
      <w:numFmt w:val="lowerLetter"/>
      <w:lvlText w:val="%2."/>
      <w:lvlJc w:val="left"/>
      <w:pPr>
        <w:ind w:left="1724" w:hanging="360"/>
      </w:pPr>
    </w:lvl>
    <w:lvl w:ilvl="2" w:tplc="400A001B" w:tentative="1">
      <w:start w:val="1"/>
      <w:numFmt w:val="lowerRoman"/>
      <w:lvlText w:val="%3."/>
      <w:lvlJc w:val="right"/>
      <w:pPr>
        <w:ind w:left="2444" w:hanging="180"/>
      </w:pPr>
    </w:lvl>
    <w:lvl w:ilvl="3" w:tplc="400A000F" w:tentative="1">
      <w:start w:val="1"/>
      <w:numFmt w:val="decimal"/>
      <w:lvlText w:val="%4."/>
      <w:lvlJc w:val="left"/>
      <w:pPr>
        <w:ind w:left="3164" w:hanging="360"/>
      </w:pPr>
    </w:lvl>
    <w:lvl w:ilvl="4" w:tplc="400A0019" w:tentative="1">
      <w:start w:val="1"/>
      <w:numFmt w:val="lowerLetter"/>
      <w:lvlText w:val="%5."/>
      <w:lvlJc w:val="left"/>
      <w:pPr>
        <w:ind w:left="3884" w:hanging="360"/>
      </w:pPr>
    </w:lvl>
    <w:lvl w:ilvl="5" w:tplc="400A001B" w:tentative="1">
      <w:start w:val="1"/>
      <w:numFmt w:val="lowerRoman"/>
      <w:lvlText w:val="%6."/>
      <w:lvlJc w:val="right"/>
      <w:pPr>
        <w:ind w:left="4604" w:hanging="180"/>
      </w:pPr>
    </w:lvl>
    <w:lvl w:ilvl="6" w:tplc="400A000F" w:tentative="1">
      <w:start w:val="1"/>
      <w:numFmt w:val="decimal"/>
      <w:lvlText w:val="%7."/>
      <w:lvlJc w:val="left"/>
      <w:pPr>
        <w:ind w:left="5324" w:hanging="360"/>
      </w:pPr>
    </w:lvl>
    <w:lvl w:ilvl="7" w:tplc="400A0019" w:tentative="1">
      <w:start w:val="1"/>
      <w:numFmt w:val="lowerLetter"/>
      <w:lvlText w:val="%8."/>
      <w:lvlJc w:val="left"/>
      <w:pPr>
        <w:ind w:left="6044" w:hanging="360"/>
      </w:pPr>
    </w:lvl>
    <w:lvl w:ilvl="8" w:tplc="40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 w15:restartNumberingAfterBreak="0">
    <w:nsid w:val="5ECA2CEC"/>
    <w:multiLevelType w:val="hybridMultilevel"/>
    <w:tmpl w:val="0F1AB7B6"/>
    <w:lvl w:ilvl="0" w:tplc="400A000F">
      <w:start w:val="1"/>
      <w:numFmt w:val="decimal"/>
      <w:lvlText w:val="%1."/>
      <w:lvlJc w:val="left"/>
      <w:pPr>
        <w:ind w:left="1004" w:hanging="360"/>
      </w:pPr>
    </w:lvl>
    <w:lvl w:ilvl="1" w:tplc="400A0019" w:tentative="1">
      <w:start w:val="1"/>
      <w:numFmt w:val="lowerLetter"/>
      <w:lvlText w:val="%2."/>
      <w:lvlJc w:val="left"/>
      <w:pPr>
        <w:ind w:left="1724" w:hanging="360"/>
      </w:pPr>
    </w:lvl>
    <w:lvl w:ilvl="2" w:tplc="400A001B" w:tentative="1">
      <w:start w:val="1"/>
      <w:numFmt w:val="lowerRoman"/>
      <w:lvlText w:val="%3."/>
      <w:lvlJc w:val="right"/>
      <w:pPr>
        <w:ind w:left="2444" w:hanging="180"/>
      </w:pPr>
    </w:lvl>
    <w:lvl w:ilvl="3" w:tplc="400A000F" w:tentative="1">
      <w:start w:val="1"/>
      <w:numFmt w:val="decimal"/>
      <w:lvlText w:val="%4."/>
      <w:lvlJc w:val="left"/>
      <w:pPr>
        <w:ind w:left="3164" w:hanging="360"/>
      </w:pPr>
    </w:lvl>
    <w:lvl w:ilvl="4" w:tplc="400A0019" w:tentative="1">
      <w:start w:val="1"/>
      <w:numFmt w:val="lowerLetter"/>
      <w:lvlText w:val="%5."/>
      <w:lvlJc w:val="left"/>
      <w:pPr>
        <w:ind w:left="3884" w:hanging="360"/>
      </w:pPr>
    </w:lvl>
    <w:lvl w:ilvl="5" w:tplc="400A001B" w:tentative="1">
      <w:start w:val="1"/>
      <w:numFmt w:val="lowerRoman"/>
      <w:lvlText w:val="%6."/>
      <w:lvlJc w:val="right"/>
      <w:pPr>
        <w:ind w:left="4604" w:hanging="180"/>
      </w:pPr>
    </w:lvl>
    <w:lvl w:ilvl="6" w:tplc="400A000F" w:tentative="1">
      <w:start w:val="1"/>
      <w:numFmt w:val="decimal"/>
      <w:lvlText w:val="%7."/>
      <w:lvlJc w:val="left"/>
      <w:pPr>
        <w:ind w:left="5324" w:hanging="360"/>
      </w:pPr>
    </w:lvl>
    <w:lvl w:ilvl="7" w:tplc="400A0019" w:tentative="1">
      <w:start w:val="1"/>
      <w:numFmt w:val="lowerLetter"/>
      <w:lvlText w:val="%8."/>
      <w:lvlJc w:val="left"/>
      <w:pPr>
        <w:ind w:left="6044" w:hanging="360"/>
      </w:pPr>
    </w:lvl>
    <w:lvl w:ilvl="8" w:tplc="40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4" w15:restartNumberingAfterBreak="0">
    <w:nsid w:val="667F6A1F"/>
    <w:multiLevelType w:val="hybridMultilevel"/>
    <w:tmpl w:val="CD025A04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382B31"/>
    <w:multiLevelType w:val="hybridMultilevel"/>
    <w:tmpl w:val="5E381F48"/>
    <w:lvl w:ilvl="0" w:tplc="40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6" w15:restartNumberingAfterBreak="0">
    <w:nsid w:val="67F86DA5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8D16920"/>
    <w:multiLevelType w:val="multilevel"/>
    <w:tmpl w:val="2D6C1380"/>
    <w:lvl w:ilvl="0">
      <w:start w:val="9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EA44ABD"/>
    <w:multiLevelType w:val="multilevel"/>
    <w:tmpl w:val="CCD49BE4"/>
    <w:lvl w:ilvl="0">
      <w:start w:val="9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9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99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6F887518"/>
    <w:multiLevelType w:val="hybridMultilevel"/>
    <w:tmpl w:val="EB723888"/>
    <w:lvl w:ilvl="0" w:tplc="400A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1" w15:restartNumberingAfterBreak="0">
    <w:nsid w:val="707B76A8"/>
    <w:multiLevelType w:val="hybridMultilevel"/>
    <w:tmpl w:val="B63CA698"/>
    <w:lvl w:ilvl="0" w:tplc="ABA2F3B4">
      <w:start w:val="1"/>
      <w:numFmt w:val="upperRoman"/>
      <w:lvlText w:val="%1."/>
      <w:lvlJc w:val="right"/>
      <w:pPr>
        <w:ind w:left="1004" w:hanging="360"/>
      </w:pPr>
    </w:lvl>
    <w:lvl w:ilvl="1" w:tplc="400A0019">
      <w:start w:val="1"/>
      <w:numFmt w:val="lowerLetter"/>
      <w:lvlText w:val="%2."/>
      <w:lvlJc w:val="left"/>
      <w:pPr>
        <w:ind w:left="1724" w:hanging="360"/>
      </w:pPr>
    </w:lvl>
    <w:lvl w:ilvl="2" w:tplc="400A001B" w:tentative="1">
      <w:start w:val="1"/>
      <w:numFmt w:val="lowerRoman"/>
      <w:lvlText w:val="%3."/>
      <w:lvlJc w:val="right"/>
      <w:pPr>
        <w:ind w:left="2444" w:hanging="180"/>
      </w:pPr>
    </w:lvl>
    <w:lvl w:ilvl="3" w:tplc="400A000F" w:tentative="1">
      <w:start w:val="1"/>
      <w:numFmt w:val="decimal"/>
      <w:lvlText w:val="%4."/>
      <w:lvlJc w:val="left"/>
      <w:pPr>
        <w:ind w:left="3164" w:hanging="360"/>
      </w:pPr>
    </w:lvl>
    <w:lvl w:ilvl="4" w:tplc="400A0019" w:tentative="1">
      <w:start w:val="1"/>
      <w:numFmt w:val="lowerLetter"/>
      <w:lvlText w:val="%5."/>
      <w:lvlJc w:val="left"/>
      <w:pPr>
        <w:ind w:left="3884" w:hanging="360"/>
      </w:pPr>
    </w:lvl>
    <w:lvl w:ilvl="5" w:tplc="400A001B" w:tentative="1">
      <w:start w:val="1"/>
      <w:numFmt w:val="lowerRoman"/>
      <w:lvlText w:val="%6."/>
      <w:lvlJc w:val="right"/>
      <w:pPr>
        <w:ind w:left="4604" w:hanging="180"/>
      </w:pPr>
    </w:lvl>
    <w:lvl w:ilvl="6" w:tplc="400A000F" w:tentative="1">
      <w:start w:val="1"/>
      <w:numFmt w:val="decimal"/>
      <w:lvlText w:val="%7."/>
      <w:lvlJc w:val="left"/>
      <w:pPr>
        <w:ind w:left="5324" w:hanging="360"/>
      </w:pPr>
    </w:lvl>
    <w:lvl w:ilvl="7" w:tplc="400A0019" w:tentative="1">
      <w:start w:val="1"/>
      <w:numFmt w:val="lowerLetter"/>
      <w:lvlText w:val="%8."/>
      <w:lvlJc w:val="left"/>
      <w:pPr>
        <w:ind w:left="6044" w:hanging="360"/>
      </w:pPr>
    </w:lvl>
    <w:lvl w:ilvl="8" w:tplc="40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710514BA"/>
    <w:multiLevelType w:val="multilevel"/>
    <w:tmpl w:val="9B685688"/>
    <w:lvl w:ilvl="0">
      <w:start w:val="1"/>
      <w:numFmt w:val="bullet"/>
      <w:lvlText w:val=""/>
      <w:lvlJc w:val="left"/>
      <w:pPr>
        <w:ind w:left="-24848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-244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39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48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297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24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196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21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20888" w:hanging="1440"/>
      </w:pPr>
      <w:rPr>
        <w:rFonts w:hint="default"/>
      </w:rPr>
    </w:lvl>
  </w:abstractNum>
  <w:abstractNum w:abstractNumId="43" w15:restartNumberingAfterBreak="0">
    <w:nsid w:val="7D8C2C6D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4" w15:restartNumberingAfterBreak="0">
    <w:nsid w:val="7E79381B"/>
    <w:multiLevelType w:val="hybridMultilevel"/>
    <w:tmpl w:val="5CD25EFC"/>
    <w:lvl w:ilvl="0" w:tplc="40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5" w15:restartNumberingAfterBreak="0">
    <w:nsid w:val="7FC50353"/>
    <w:multiLevelType w:val="hybridMultilevel"/>
    <w:tmpl w:val="9F923110"/>
    <w:lvl w:ilvl="0" w:tplc="0FA0F348">
      <w:start w:val="1"/>
      <w:numFmt w:val="decimal"/>
      <w:pStyle w:val="Ttulo1"/>
      <w:lvlText w:val="%1."/>
      <w:lvlJc w:val="left"/>
      <w:pPr>
        <w:ind w:left="644" w:hanging="360"/>
      </w:pPr>
    </w:lvl>
    <w:lvl w:ilvl="1" w:tplc="FDCAD4E8">
      <w:start w:val="1"/>
      <w:numFmt w:val="lowerLetter"/>
      <w:pStyle w:val="Ttulo2"/>
      <w:lvlText w:val="%2."/>
      <w:lvlJc w:val="left"/>
      <w:pPr>
        <w:ind w:left="1364" w:hanging="360"/>
      </w:pPr>
    </w:lvl>
    <w:lvl w:ilvl="2" w:tplc="7BE813C2">
      <w:start w:val="1"/>
      <w:numFmt w:val="bullet"/>
      <w:pStyle w:val="Ttulo3"/>
      <w:lvlText w:val=""/>
      <w:lvlJc w:val="left"/>
      <w:pPr>
        <w:ind w:left="748" w:hanging="180"/>
      </w:pPr>
      <w:rPr>
        <w:rFonts w:ascii="Symbol" w:hAnsi="Symbol" w:hint="default"/>
        <w:color w:val="auto"/>
      </w:rPr>
    </w:lvl>
    <w:lvl w:ilvl="3" w:tplc="400A000F" w:tentative="1">
      <w:start w:val="1"/>
      <w:numFmt w:val="decimal"/>
      <w:lvlText w:val="%4."/>
      <w:lvlJc w:val="left"/>
      <w:pPr>
        <w:ind w:left="2804" w:hanging="360"/>
      </w:pPr>
    </w:lvl>
    <w:lvl w:ilvl="4" w:tplc="400A0019" w:tentative="1">
      <w:start w:val="1"/>
      <w:numFmt w:val="lowerLetter"/>
      <w:lvlText w:val="%5."/>
      <w:lvlJc w:val="left"/>
      <w:pPr>
        <w:ind w:left="3524" w:hanging="360"/>
      </w:pPr>
    </w:lvl>
    <w:lvl w:ilvl="5" w:tplc="400A001B" w:tentative="1">
      <w:start w:val="1"/>
      <w:numFmt w:val="lowerRoman"/>
      <w:lvlText w:val="%6."/>
      <w:lvlJc w:val="right"/>
      <w:pPr>
        <w:ind w:left="4244" w:hanging="180"/>
      </w:pPr>
    </w:lvl>
    <w:lvl w:ilvl="6" w:tplc="400A000F" w:tentative="1">
      <w:start w:val="1"/>
      <w:numFmt w:val="decimal"/>
      <w:lvlText w:val="%7."/>
      <w:lvlJc w:val="left"/>
      <w:pPr>
        <w:ind w:left="4964" w:hanging="360"/>
      </w:pPr>
    </w:lvl>
    <w:lvl w:ilvl="7" w:tplc="400A0019" w:tentative="1">
      <w:start w:val="1"/>
      <w:numFmt w:val="lowerLetter"/>
      <w:lvlText w:val="%8."/>
      <w:lvlJc w:val="left"/>
      <w:pPr>
        <w:ind w:left="5684" w:hanging="360"/>
      </w:pPr>
    </w:lvl>
    <w:lvl w:ilvl="8" w:tplc="400A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30"/>
  </w:num>
  <w:num w:numId="2">
    <w:abstractNumId w:val="12"/>
  </w:num>
  <w:num w:numId="3">
    <w:abstractNumId w:val="10"/>
  </w:num>
  <w:num w:numId="4">
    <w:abstractNumId w:val="38"/>
  </w:num>
  <w:num w:numId="5">
    <w:abstractNumId w:val="14"/>
  </w:num>
  <w:num w:numId="6">
    <w:abstractNumId w:val="23"/>
  </w:num>
  <w:num w:numId="7">
    <w:abstractNumId w:val="26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6"/>
  </w:num>
  <w:num w:numId="19">
    <w:abstractNumId w:val="18"/>
  </w:num>
  <w:num w:numId="20">
    <w:abstractNumId w:val="31"/>
  </w:num>
  <w:num w:numId="21">
    <w:abstractNumId w:val="24"/>
  </w:num>
  <w:num w:numId="22">
    <w:abstractNumId w:val="11"/>
  </w:num>
  <w:num w:numId="23">
    <w:abstractNumId w:val="43"/>
  </w:num>
  <w:num w:numId="24">
    <w:abstractNumId w:val="17"/>
  </w:num>
  <w:num w:numId="25">
    <w:abstractNumId w:val="22"/>
  </w:num>
  <w:num w:numId="26">
    <w:abstractNumId w:val="36"/>
  </w:num>
  <w:num w:numId="27">
    <w:abstractNumId w:val="27"/>
  </w:num>
  <w:num w:numId="28">
    <w:abstractNumId w:val="28"/>
  </w:num>
  <w:num w:numId="29">
    <w:abstractNumId w:val="32"/>
  </w:num>
  <w:num w:numId="30">
    <w:abstractNumId w:val="41"/>
  </w:num>
  <w:num w:numId="31">
    <w:abstractNumId w:val="33"/>
  </w:num>
  <w:num w:numId="32">
    <w:abstractNumId w:val="29"/>
  </w:num>
  <w:num w:numId="33">
    <w:abstractNumId w:val="15"/>
  </w:num>
  <w:num w:numId="34">
    <w:abstractNumId w:val="37"/>
  </w:num>
  <w:num w:numId="35">
    <w:abstractNumId w:val="39"/>
  </w:num>
  <w:num w:numId="36">
    <w:abstractNumId w:val="35"/>
  </w:num>
  <w:num w:numId="37">
    <w:abstractNumId w:val="21"/>
  </w:num>
  <w:num w:numId="38">
    <w:abstractNumId w:val="42"/>
  </w:num>
  <w:num w:numId="39">
    <w:abstractNumId w:val="44"/>
  </w:num>
  <w:num w:numId="40">
    <w:abstractNumId w:val="25"/>
  </w:num>
  <w:num w:numId="41">
    <w:abstractNumId w:val="20"/>
  </w:num>
  <w:num w:numId="42">
    <w:abstractNumId w:val="34"/>
  </w:num>
  <w:num w:numId="43">
    <w:abstractNumId w:val="19"/>
  </w:num>
  <w:num w:numId="44">
    <w:abstractNumId w:val="19"/>
    <w:lvlOverride w:ilvl="0">
      <w:startOverride w:val="1"/>
    </w:lvlOverride>
  </w:num>
  <w:num w:numId="45">
    <w:abstractNumId w:val="13"/>
  </w:num>
  <w:num w:numId="46">
    <w:abstractNumId w:val="45"/>
  </w:num>
  <w:num w:numId="4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mirrorMargins/>
  <w:bordersDoNotSurroundHeader/>
  <w:bordersDoNotSurroundFooter/>
  <w:proofState w:spelling="clean" w:grammar="clean"/>
  <w:attachedTemplate r:id="rId1"/>
  <w:defaultTabStop w:val="284"/>
  <w:hyphenationZone w:val="425"/>
  <w:drawingGridHorizontalSpacing w:val="284"/>
  <w:drawingGridVerticalSpacing w:val="284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46F"/>
    <w:rsid w:val="00023A65"/>
    <w:rsid w:val="00044FC7"/>
    <w:rsid w:val="00045438"/>
    <w:rsid w:val="00061BD4"/>
    <w:rsid w:val="00096D7E"/>
    <w:rsid w:val="000E4A0C"/>
    <w:rsid w:val="00107162"/>
    <w:rsid w:val="001072AD"/>
    <w:rsid w:val="00144987"/>
    <w:rsid w:val="0014773F"/>
    <w:rsid w:val="00164486"/>
    <w:rsid w:val="001724D0"/>
    <w:rsid w:val="00174CB5"/>
    <w:rsid w:val="0019372B"/>
    <w:rsid w:val="001B5DC5"/>
    <w:rsid w:val="001B6BBC"/>
    <w:rsid w:val="001B73DA"/>
    <w:rsid w:val="001E2438"/>
    <w:rsid w:val="001F350C"/>
    <w:rsid w:val="00202652"/>
    <w:rsid w:val="00237E1F"/>
    <w:rsid w:val="0025413A"/>
    <w:rsid w:val="00260AA7"/>
    <w:rsid w:val="00271B94"/>
    <w:rsid w:val="00282D10"/>
    <w:rsid w:val="0028533C"/>
    <w:rsid w:val="002A58DC"/>
    <w:rsid w:val="002B2971"/>
    <w:rsid w:val="002D51C9"/>
    <w:rsid w:val="002E3A59"/>
    <w:rsid w:val="002E5559"/>
    <w:rsid w:val="003132AB"/>
    <w:rsid w:val="003311E5"/>
    <w:rsid w:val="0033312A"/>
    <w:rsid w:val="003343AE"/>
    <w:rsid w:val="00341CD6"/>
    <w:rsid w:val="00344C27"/>
    <w:rsid w:val="00350AAF"/>
    <w:rsid w:val="00362837"/>
    <w:rsid w:val="00363934"/>
    <w:rsid w:val="003E7CB3"/>
    <w:rsid w:val="00405555"/>
    <w:rsid w:val="00407CA2"/>
    <w:rsid w:val="00412D97"/>
    <w:rsid w:val="00424E7D"/>
    <w:rsid w:val="00427CDB"/>
    <w:rsid w:val="004323AE"/>
    <w:rsid w:val="00454390"/>
    <w:rsid w:val="00454762"/>
    <w:rsid w:val="00480900"/>
    <w:rsid w:val="004C157F"/>
    <w:rsid w:val="004C2EB3"/>
    <w:rsid w:val="004E108E"/>
    <w:rsid w:val="0052523F"/>
    <w:rsid w:val="00533671"/>
    <w:rsid w:val="0053493E"/>
    <w:rsid w:val="00546D9B"/>
    <w:rsid w:val="00547FFD"/>
    <w:rsid w:val="00551561"/>
    <w:rsid w:val="00557876"/>
    <w:rsid w:val="005643BC"/>
    <w:rsid w:val="00566909"/>
    <w:rsid w:val="005722D6"/>
    <w:rsid w:val="005A0199"/>
    <w:rsid w:val="005F1348"/>
    <w:rsid w:val="005F40D0"/>
    <w:rsid w:val="006014B7"/>
    <w:rsid w:val="00614283"/>
    <w:rsid w:val="00621D8E"/>
    <w:rsid w:val="00633A3F"/>
    <w:rsid w:val="006340A6"/>
    <w:rsid w:val="00645252"/>
    <w:rsid w:val="00650219"/>
    <w:rsid w:val="00654D2E"/>
    <w:rsid w:val="0066145B"/>
    <w:rsid w:val="00681EF9"/>
    <w:rsid w:val="0068572F"/>
    <w:rsid w:val="00687A91"/>
    <w:rsid w:val="006C0FB1"/>
    <w:rsid w:val="006C5796"/>
    <w:rsid w:val="006D3D74"/>
    <w:rsid w:val="006D7FDF"/>
    <w:rsid w:val="006E7F86"/>
    <w:rsid w:val="0071154E"/>
    <w:rsid w:val="0072576E"/>
    <w:rsid w:val="007263E9"/>
    <w:rsid w:val="007318E4"/>
    <w:rsid w:val="0073398E"/>
    <w:rsid w:val="00744846"/>
    <w:rsid w:val="00774471"/>
    <w:rsid w:val="007C28A1"/>
    <w:rsid w:val="0083569A"/>
    <w:rsid w:val="00877972"/>
    <w:rsid w:val="0089087C"/>
    <w:rsid w:val="008D26FB"/>
    <w:rsid w:val="008D2D2B"/>
    <w:rsid w:val="00903F18"/>
    <w:rsid w:val="00916826"/>
    <w:rsid w:val="00916FD9"/>
    <w:rsid w:val="009540FA"/>
    <w:rsid w:val="00954F0D"/>
    <w:rsid w:val="00974355"/>
    <w:rsid w:val="00983AD6"/>
    <w:rsid w:val="00992792"/>
    <w:rsid w:val="009C20FF"/>
    <w:rsid w:val="009C7819"/>
    <w:rsid w:val="009F744A"/>
    <w:rsid w:val="00A07454"/>
    <w:rsid w:val="00A34E4E"/>
    <w:rsid w:val="00A52243"/>
    <w:rsid w:val="00A6023C"/>
    <w:rsid w:val="00A76556"/>
    <w:rsid w:val="00A9204E"/>
    <w:rsid w:val="00AE7779"/>
    <w:rsid w:val="00AF49BB"/>
    <w:rsid w:val="00B021C1"/>
    <w:rsid w:val="00B03200"/>
    <w:rsid w:val="00B16022"/>
    <w:rsid w:val="00B45E89"/>
    <w:rsid w:val="00B6618B"/>
    <w:rsid w:val="00B710E7"/>
    <w:rsid w:val="00B76B1F"/>
    <w:rsid w:val="00BC147E"/>
    <w:rsid w:val="00BC246F"/>
    <w:rsid w:val="00BD7B37"/>
    <w:rsid w:val="00BE6E29"/>
    <w:rsid w:val="00BF0B34"/>
    <w:rsid w:val="00C40281"/>
    <w:rsid w:val="00C508C2"/>
    <w:rsid w:val="00C51F4B"/>
    <w:rsid w:val="00C55E8D"/>
    <w:rsid w:val="00C768A6"/>
    <w:rsid w:val="00C9197C"/>
    <w:rsid w:val="00CA5DAD"/>
    <w:rsid w:val="00CB34F5"/>
    <w:rsid w:val="00CB4E41"/>
    <w:rsid w:val="00CC3796"/>
    <w:rsid w:val="00CD392D"/>
    <w:rsid w:val="00CE776F"/>
    <w:rsid w:val="00D11054"/>
    <w:rsid w:val="00D22285"/>
    <w:rsid w:val="00D22C21"/>
    <w:rsid w:val="00D27527"/>
    <w:rsid w:val="00D27555"/>
    <w:rsid w:val="00D377D1"/>
    <w:rsid w:val="00D60F6B"/>
    <w:rsid w:val="00D62C61"/>
    <w:rsid w:val="00DA27F9"/>
    <w:rsid w:val="00DA2FFC"/>
    <w:rsid w:val="00E10651"/>
    <w:rsid w:val="00E12821"/>
    <w:rsid w:val="00E71D4E"/>
    <w:rsid w:val="00E81247"/>
    <w:rsid w:val="00E97514"/>
    <w:rsid w:val="00EA3D11"/>
    <w:rsid w:val="00EF358A"/>
    <w:rsid w:val="00F227C6"/>
    <w:rsid w:val="00F3510A"/>
    <w:rsid w:val="00F5581B"/>
    <w:rsid w:val="00F6014D"/>
    <w:rsid w:val="00F76433"/>
    <w:rsid w:val="00F968EB"/>
    <w:rsid w:val="00FB4925"/>
    <w:rsid w:val="00FF5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5CADF94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E7D"/>
    <w:pPr>
      <w:spacing w:after="284" w:line="284" w:lineRule="exact"/>
      <w:ind w:left="851" w:right="284"/>
      <w:jc w:val="both"/>
    </w:pPr>
    <w:rPr>
      <w:rFonts w:ascii="Fira Code" w:hAnsi="Fira Code" w:cs="Courier New"/>
      <w:sz w:val="18"/>
      <w:szCs w:val="20"/>
      <w:lang w:val="es-BO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CA5DAD"/>
    <w:pPr>
      <w:numPr>
        <w:numId w:val="46"/>
      </w:numPr>
      <w:ind w:left="284" w:firstLine="0"/>
      <w:jc w:val="center"/>
      <w:outlineLvl w:val="0"/>
    </w:pPr>
    <w:rPr>
      <w:b/>
      <w:bCs/>
      <w:szCs w:val="18"/>
      <w:lang w:val="es-ES" w:eastAsia="es-B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7E1F"/>
    <w:pPr>
      <w:numPr>
        <w:ilvl w:val="1"/>
        <w:numId w:val="46"/>
      </w:numPr>
      <w:ind w:left="567" w:firstLine="0"/>
      <w:contextualSpacing/>
      <w:jc w:val="left"/>
      <w:outlineLvl w:val="1"/>
    </w:pPr>
    <w:rPr>
      <w:b/>
      <w:bCs/>
      <w:szCs w:val="18"/>
      <w:lang w:val="es-ES" w:eastAsia="es-B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37E1F"/>
    <w:pPr>
      <w:numPr>
        <w:ilvl w:val="2"/>
        <w:numId w:val="46"/>
      </w:numPr>
      <w:ind w:left="1032" w:hanging="181"/>
      <w:contextualSpacing/>
      <w:jc w:val="left"/>
      <w:outlineLvl w:val="2"/>
    </w:pPr>
    <w:rPr>
      <w:b/>
      <w:bCs/>
      <w:i/>
      <w:noProof/>
      <w:szCs w:val="18"/>
      <w:lang w:val="es-ES" w:eastAsia="es-B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50219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50219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650219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50219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650219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650219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5DAD"/>
    <w:rPr>
      <w:rFonts w:ascii="Fira Code" w:hAnsi="Fira Code" w:cs="Courier New"/>
      <w:b/>
      <w:bCs/>
      <w:sz w:val="18"/>
      <w:szCs w:val="18"/>
      <w:lang w:eastAsia="es-BO"/>
    </w:rPr>
  </w:style>
  <w:style w:type="character" w:customStyle="1" w:styleId="Ttulo2Car">
    <w:name w:val="Título 2 Car"/>
    <w:basedOn w:val="Fuentedeprrafopredeter"/>
    <w:link w:val="Ttulo2"/>
    <w:uiPriority w:val="9"/>
    <w:rsid w:val="00237E1F"/>
    <w:rPr>
      <w:rFonts w:ascii="Fira Code" w:hAnsi="Fira Code" w:cs="Courier New"/>
      <w:b/>
      <w:bCs/>
      <w:sz w:val="18"/>
      <w:szCs w:val="18"/>
      <w:lang w:eastAsia="es-BO"/>
    </w:rPr>
  </w:style>
  <w:style w:type="character" w:customStyle="1" w:styleId="Ttulo3Car">
    <w:name w:val="Título 3 Car"/>
    <w:basedOn w:val="Fuentedeprrafopredeter"/>
    <w:link w:val="Ttulo3"/>
    <w:uiPriority w:val="9"/>
    <w:rsid w:val="00237E1F"/>
    <w:rPr>
      <w:rFonts w:ascii="Fira Code" w:hAnsi="Fira Code" w:cs="Courier New"/>
      <w:b/>
      <w:bCs/>
      <w:i/>
      <w:noProof/>
      <w:sz w:val="18"/>
      <w:szCs w:val="18"/>
      <w:lang w:eastAsia="es-BO"/>
    </w:rPr>
  </w:style>
  <w:style w:type="character" w:customStyle="1" w:styleId="Ttulo4Car">
    <w:name w:val="Título 4 Car"/>
    <w:basedOn w:val="Fuentedeprrafopredeter"/>
    <w:link w:val="Ttulo4"/>
    <w:uiPriority w:val="9"/>
    <w:rsid w:val="00650219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9"/>
    <w:rsid w:val="00650219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9"/>
    <w:rsid w:val="00650219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650219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rsid w:val="00650219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650219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5A0199"/>
  </w:style>
  <w:style w:type="character" w:customStyle="1" w:styleId="TtuloCar">
    <w:name w:val="Título Car"/>
    <w:basedOn w:val="Fuentedeprrafopredeter"/>
    <w:link w:val="Ttulo"/>
    <w:uiPriority w:val="10"/>
    <w:rsid w:val="005A0199"/>
    <w:rPr>
      <w:rFonts w:ascii="Courier New" w:hAnsi="Courier New" w:cs="Courier New"/>
      <w:noProof/>
      <w:color w:val="040C28"/>
      <w:sz w:val="28"/>
      <w:szCs w:val="28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650219"/>
    <w:pPr>
      <w:numPr>
        <w:ilvl w:val="1"/>
      </w:numPr>
      <w:ind w:left="284"/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50219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nfasissutil">
    <w:name w:val="Subtle Emphasis"/>
    <w:basedOn w:val="Fuentedeprrafopredeter"/>
    <w:uiPriority w:val="19"/>
    <w:qFormat/>
    <w:rsid w:val="00650219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650219"/>
    <w:rPr>
      <w:rFonts w:ascii="Calibri" w:hAnsi="Calibri" w:cs="Calibri"/>
      <w:i/>
      <w:iCs/>
    </w:rPr>
  </w:style>
  <w:style w:type="character" w:styleId="nfasisintenso">
    <w:name w:val="Intense Emphasis"/>
    <w:basedOn w:val="Fuentedeprrafopredeter"/>
    <w:uiPriority w:val="21"/>
    <w:qFormat/>
    <w:rsid w:val="00650219"/>
    <w:rPr>
      <w:rFonts w:ascii="Calibri" w:hAnsi="Calibri" w:cs="Calibri"/>
      <w:i/>
      <w:iCs/>
      <w:color w:val="1F4E79" w:themeColor="accent1" w:themeShade="80"/>
    </w:rPr>
  </w:style>
  <w:style w:type="character" w:styleId="Textoennegrita">
    <w:name w:val="Strong"/>
    <w:basedOn w:val="Fuentedeprrafopredeter"/>
    <w:uiPriority w:val="22"/>
    <w:qFormat/>
    <w:rsid w:val="00650219"/>
    <w:rPr>
      <w:rFonts w:ascii="Calibri" w:hAnsi="Calibri" w:cs="Calibri"/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6502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0219"/>
    <w:rPr>
      <w:rFonts w:ascii="Calibri" w:hAnsi="Calibri" w:cs="Calibri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0219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0219"/>
    <w:rPr>
      <w:rFonts w:ascii="Calibri" w:hAnsi="Calibri" w:cs="Calibri"/>
      <w:i/>
      <w:iCs/>
      <w:color w:val="1F4E79" w:themeColor="accent1" w:themeShade="80"/>
    </w:rPr>
  </w:style>
  <w:style w:type="character" w:styleId="Referenciasutil">
    <w:name w:val="Subtle Reference"/>
    <w:basedOn w:val="Fuentedeprrafopredeter"/>
    <w:uiPriority w:val="31"/>
    <w:qFormat/>
    <w:rsid w:val="00650219"/>
    <w:rPr>
      <w:rFonts w:ascii="Calibri" w:hAnsi="Calibri" w:cs="Calibri"/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qFormat/>
    <w:rsid w:val="00650219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Ttulodellibro">
    <w:name w:val="Book Title"/>
    <w:basedOn w:val="Fuentedeprrafopredeter"/>
    <w:uiPriority w:val="33"/>
    <w:qFormat/>
    <w:rsid w:val="00650219"/>
    <w:rPr>
      <w:rFonts w:ascii="Calibri" w:hAnsi="Calibri" w:cs="Calibri"/>
      <w:b/>
      <w:bCs/>
      <w:i/>
      <w:iCs/>
      <w:spacing w:val="5"/>
    </w:rPr>
  </w:style>
  <w:style w:type="character" w:styleId="Hipervnculo">
    <w:name w:val="Hyperlink"/>
    <w:basedOn w:val="Fuentedeprrafopredeter"/>
    <w:uiPriority w:val="99"/>
    <w:unhideWhenUsed/>
    <w:rsid w:val="00650219"/>
    <w:rPr>
      <w:rFonts w:ascii="Calibri" w:hAnsi="Calibri" w:cs="Calibri"/>
      <w:color w:val="1F4E79" w:themeColor="accent1" w:themeShade="80"/>
      <w:u w:val="single"/>
    </w:rPr>
  </w:style>
  <w:style w:type="character" w:styleId="Hipervnculovisitado">
    <w:name w:val="FollowedHyperlink"/>
    <w:basedOn w:val="Fuentedeprrafopredeter"/>
    <w:uiPriority w:val="99"/>
    <w:unhideWhenUsed/>
    <w:rsid w:val="00650219"/>
    <w:rPr>
      <w:rFonts w:ascii="Calibri" w:hAnsi="Calibri" w:cs="Calibri"/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50219"/>
    <w:pPr>
      <w:spacing w:after="200"/>
    </w:pPr>
    <w:rPr>
      <w:i/>
      <w:iCs/>
      <w:color w:val="44546A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0219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0219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650219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50219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50219"/>
    <w:rPr>
      <w:rFonts w:ascii="Calibri" w:hAnsi="Calibri" w:cs="Calibri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50219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50219"/>
    <w:rPr>
      <w:rFonts w:ascii="Calibri" w:hAnsi="Calibri" w:cs="Calibri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650219"/>
    <w:rPr>
      <w:rFonts w:ascii="Calibri" w:hAnsi="Calibri" w:cs="Calibri"/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50219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50219"/>
    <w:rPr>
      <w:rFonts w:ascii="Calibri" w:hAnsi="Calibri" w:cs="Calibri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5021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50219"/>
    <w:rPr>
      <w:rFonts w:ascii="Calibri" w:hAnsi="Calibri" w:cs="Calibri"/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50219"/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50219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50219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50219"/>
    <w:rPr>
      <w:rFonts w:ascii="Calibri" w:hAnsi="Calibri" w:cs="Calibri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650219"/>
    <w:rPr>
      <w:rFonts w:ascii="Calibri Light" w:eastAsiaTheme="majorEastAsia" w:hAnsi="Calibri Light" w:cs="Calibri Ligh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50219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50219"/>
    <w:rPr>
      <w:rFonts w:ascii="Calibri" w:hAnsi="Calibri" w:cs="Calibri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50219"/>
    <w:rPr>
      <w:rFonts w:ascii="Consolas" w:hAnsi="Consola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50219"/>
    <w:rPr>
      <w:rFonts w:ascii="Consolas" w:hAnsi="Consolas" w:cs="Calibri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6502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50219"/>
    <w:rPr>
      <w:rFonts w:ascii="Consolas" w:hAnsi="Consolas" w:cs="Calibri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50219"/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50219"/>
    <w:rPr>
      <w:rFonts w:ascii="Consolas" w:hAnsi="Consolas" w:cs="Calibri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650219"/>
    <w:rPr>
      <w:rFonts w:ascii="Calibri" w:hAnsi="Calibri" w:cs="Calibri"/>
      <w:color w:val="3B3838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650219"/>
  </w:style>
  <w:style w:type="character" w:customStyle="1" w:styleId="EncabezadoCar">
    <w:name w:val="Encabezado Car"/>
    <w:basedOn w:val="Fuentedeprrafopredeter"/>
    <w:link w:val="Encabezado"/>
    <w:uiPriority w:val="99"/>
    <w:rsid w:val="00650219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unhideWhenUsed/>
    <w:rsid w:val="00650219"/>
  </w:style>
  <w:style w:type="character" w:customStyle="1" w:styleId="PiedepginaCar">
    <w:name w:val="Pie de página Car"/>
    <w:basedOn w:val="Fuentedeprrafopredeter"/>
    <w:link w:val="Piedepgina"/>
    <w:uiPriority w:val="99"/>
    <w:rsid w:val="00650219"/>
    <w:rPr>
      <w:rFonts w:ascii="Calibri" w:hAnsi="Calibri" w:cs="Calibri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50219"/>
    <w:pPr>
      <w:spacing w:after="120"/>
      <w:ind w:left="1757"/>
    </w:pPr>
  </w:style>
  <w:style w:type="character" w:styleId="Mencionar">
    <w:name w:val="Mention"/>
    <w:basedOn w:val="Fuentedeprrafopredeter"/>
    <w:uiPriority w:val="99"/>
    <w:semiHidden/>
    <w:unhideWhenUsed/>
    <w:rsid w:val="006502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50219"/>
    <w:pPr>
      <w:numPr>
        <w:numId w:val="24"/>
      </w:numPr>
    </w:pPr>
  </w:style>
  <w:style w:type="numbering" w:styleId="1ai">
    <w:name w:val="Outline List 1"/>
    <w:basedOn w:val="Sinlista"/>
    <w:uiPriority w:val="99"/>
    <w:semiHidden/>
    <w:unhideWhenUsed/>
    <w:rsid w:val="00650219"/>
    <w:pPr>
      <w:numPr>
        <w:numId w:val="25"/>
      </w:numPr>
    </w:pPr>
  </w:style>
  <w:style w:type="character" w:styleId="VariableHTML">
    <w:name w:val="HTML Variable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50219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50219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character" w:styleId="EjemplodeHTML">
    <w:name w:val="HTML Sample"/>
    <w:basedOn w:val="Fuentedeprrafopredeter"/>
    <w:uiPriority w:val="99"/>
    <w:semiHidden/>
    <w:unhideWhenUsed/>
    <w:rsid w:val="00650219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50219"/>
    <w:rPr>
      <w:rFonts w:ascii="Calibri" w:hAnsi="Calibri" w:cs="Calibri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50219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5021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50219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50219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50219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50219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50219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50219"/>
    <w:pPr>
      <w:spacing w:after="100"/>
      <w:ind w:left="15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650219"/>
    <w:pPr>
      <w:outlineLvl w:val="9"/>
    </w:pPr>
    <w:rPr>
      <w:color w:val="2E74B5" w:themeColor="accent1" w:themeShade="BF"/>
    </w:rPr>
  </w:style>
  <w:style w:type="table" w:styleId="Tablaprofesional">
    <w:name w:val="Table Professional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650219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50219"/>
  </w:style>
  <w:style w:type="character" w:styleId="Hashtag">
    <w:name w:val="Hashtag"/>
    <w:basedOn w:val="Fuentedeprrafopredeter"/>
    <w:uiPriority w:val="99"/>
    <w:semiHidden/>
    <w:unhideWhenUsed/>
    <w:rsid w:val="00650219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502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502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5021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5021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5021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5021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5021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50219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5021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5021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5021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5021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5021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50219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50219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50219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50219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50219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unhideWhenUsed/>
    <w:qFormat/>
    <w:rsid w:val="00650219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50219"/>
    <w:pPr>
      <w:numPr>
        <w:numId w:val="1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50219"/>
    <w:pPr>
      <w:numPr>
        <w:numId w:val="1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50219"/>
    <w:pPr>
      <w:numPr>
        <w:numId w:val="1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50219"/>
    <w:pPr>
      <w:numPr>
        <w:numId w:val="1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50219"/>
    <w:pPr>
      <w:numPr>
        <w:numId w:val="1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50219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50219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50219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50219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50219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5021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50219"/>
  </w:style>
  <w:style w:type="character" w:styleId="Refdenotaalfinal">
    <w:name w:val="endnote reference"/>
    <w:basedOn w:val="Fuentedeprrafopredeter"/>
    <w:uiPriority w:val="99"/>
    <w:semiHidden/>
    <w:unhideWhenUsed/>
    <w:rsid w:val="00650219"/>
    <w:rPr>
      <w:rFonts w:ascii="Calibri" w:hAnsi="Calibri" w:cs="Calibri"/>
      <w:vertAlign w:val="superscript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50219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502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avistosa">
    <w:name w:val="Colorful List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5021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5021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5021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Direccinsobre">
    <w:name w:val="envelope address"/>
    <w:basedOn w:val="Normal"/>
    <w:uiPriority w:val="99"/>
    <w:semiHidden/>
    <w:unhideWhenUsed/>
    <w:rsid w:val="00650219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culoSeccin">
    <w:name w:val="Outline List 3"/>
    <w:basedOn w:val="Sinlista"/>
    <w:uiPriority w:val="99"/>
    <w:semiHidden/>
    <w:unhideWhenUsed/>
    <w:rsid w:val="00650219"/>
    <w:pPr>
      <w:numPr>
        <w:numId w:val="26"/>
      </w:numPr>
    </w:pPr>
  </w:style>
  <w:style w:type="table" w:styleId="Tablanormal1">
    <w:name w:val="Plain Table 1"/>
    <w:basedOn w:val="Tablanormal"/>
    <w:uiPriority w:val="41"/>
    <w:rsid w:val="0065021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5021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5021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5021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5021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basedOn w:val="Ttulo"/>
    <w:link w:val="SinespaciadoCar"/>
    <w:uiPriority w:val="1"/>
    <w:qFormat/>
    <w:rsid w:val="00424E7D"/>
    <w:pPr>
      <w:spacing w:after="0"/>
      <w:ind w:left="284"/>
      <w:contextualSpacing/>
    </w:p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50219"/>
  </w:style>
  <w:style w:type="character" w:customStyle="1" w:styleId="FechaCar">
    <w:name w:val="Fecha Car"/>
    <w:basedOn w:val="Fuentedeprrafopredeter"/>
    <w:link w:val="Fecha"/>
    <w:uiPriority w:val="99"/>
    <w:semiHidden/>
    <w:rsid w:val="00650219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650219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50219"/>
    <w:rPr>
      <w:rFonts w:ascii="Calibri" w:hAnsi="Calibri" w:cs="Calibri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50219"/>
    <w:rPr>
      <w:rFonts w:ascii="Calibri" w:hAnsi="Calibri" w:cs="Calibri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5021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50219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5021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50219"/>
    <w:rPr>
      <w:rFonts w:ascii="Calibri" w:hAnsi="Calibri" w:cs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5021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50219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50219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50219"/>
    <w:rPr>
      <w:rFonts w:ascii="Calibri" w:hAnsi="Calibri" w:cs="Calibri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50219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50219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50219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50219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650219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50219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50219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65021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5021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650219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50219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50219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50219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50219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50219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50219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50219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50219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50219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50219"/>
  </w:style>
  <w:style w:type="character" w:customStyle="1" w:styleId="SaludoCar">
    <w:name w:val="Saludo Car"/>
    <w:basedOn w:val="Fuentedeprrafopredeter"/>
    <w:link w:val="Saludo"/>
    <w:uiPriority w:val="99"/>
    <w:semiHidden/>
    <w:rsid w:val="00650219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65021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5021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5021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5021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5021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50219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50219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65021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5021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5021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rsid w:val="0065021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50219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50219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50219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50219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50219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50219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50219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50219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50219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50219"/>
    <w:rPr>
      <w:rFonts w:ascii="Calibri Light" w:eastAsiaTheme="majorEastAsia" w:hAnsi="Calibri Light" w:cs="Calibri Light"/>
      <w:b/>
      <w:bCs/>
    </w:rPr>
  </w:style>
  <w:style w:type="paragraph" w:styleId="Cierre">
    <w:name w:val="Closing"/>
    <w:basedOn w:val="Normal"/>
    <w:link w:val="CierreCar"/>
    <w:uiPriority w:val="99"/>
    <w:semiHidden/>
    <w:unhideWhenUsed/>
    <w:rsid w:val="00650219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50219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65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5021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5021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5021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5021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5021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5021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5021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rsid w:val="0065021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50219"/>
    <w:rPr>
      <w:rFonts w:ascii="Calibri" w:hAnsi="Calibri" w:cs="Calibri"/>
      <w:vertAlign w:val="superscript"/>
    </w:rPr>
  </w:style>
  <w:style w:type="character" w:styleId="Nmerodelnea">
    <w:name w:val="line number"/>
    <w:basedOn w:val="Fuentedeprrafopredeter"/>
    <w:uiPriority w:val="99"/>
    <w:semiHidden/>
    <w:unhideWhenUsed/>
    <w:rsid w:val="00650219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65021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5021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5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uiPriority w:val="99"/>
    <w:semiHidden/>
    <w:unhideWhenUsed/>
    <w:rsid w:val="00650219"/>
    <w:rPr>
      <w:rFonts w:ascii="Calibri" w:hAnsi="Calibri" w:cs="Calibr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24E7D"/>
    <w:rPr>
      <w:rFonts w:ascii="Fira Code" w:hAnsi="Fira Code" w:cs="Courier New"/>
      <w:sz w:val="18"/>
      <w:szCs w:val="20"/>
      <w:lang w:val="es-BO"/>
    </w:rPr>
  </w:style>
  <w:style w:type="paragraph" w:customStyle="1" w:styleId="Preguntas">
    <w:name w:val="Preguntas"/>
    <w:basedOn w:val="Sinespaciado"/>
    <w:rsid w:val="00CB4E41"/>
    <w:pPr>
      <w:jc w:val="left"/>
    </w:pPr>
    <w:rPr>
      <w:color w:val="538135" w:themeColor="accent6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1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6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8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1.xml"/><Relationship Id="rId32" Type="http://schemas.openxmlformats.org/officeDocument/2006/relationships/image" Target="media/image20.jpe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JavierHR\Documents\Plantillas%20personalizadas%20de%20Office\Plantilla%20de%20apunt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2023-08-28T00:00:00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FD72EEA7-DD37-497D-81C4-1AD3AE5EFA7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de apuntes.dotx</Template>
  <TotalTime>0</TotalTime>
  <Pages>1</Pages>
  <Words>98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 principal o informacion relevante</vt:lpstr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Titulo principal o informacion relevante</dc:title>
  <dc:subject/>
  <dc:creator/>
  <cp:keywords/>
  <dc:description/>
  <cp:lastModifiedBy/>
  <cp:revision>1</cp:revision>
  <dcterms:created xsi:type="dcterms:W3CDTF">2023-09-30T23:01:00Z</dcterms:created>
  <dcterms:modified xsi:type="dcterms:W3CDTF">2023-10-10T03:17:00Z</dcterms:modified>
</cp:coreProperties>
</file>